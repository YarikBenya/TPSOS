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645902" w14:textId="77777777" w:rsidR="00B97BF2" w:rsidRPr="00DA5BD7" w:rsidRDefault="00B97BF2" w:rsidP="00B97BF2">
      <w:pPr>
        <w:tabs>
          <w:tab w:val="left" w:pos="426"/>
        </w:tabs>
        <w:spacing w:line="360" w:lineRule="auto"/>
        <w:ind w:right="741"/>
        <w:jc w:val="center"/>
        <w:rPr>
          <w:color w:val="000000" w:themeColor="text1"/>
          <w:sz w:val="28"/>
          <w:szCs w:val="28"/>
          <w:lang w:val="uk-UA"/>
        </w:rPr>
      </w:pPr>
      <w:r w:rsidRPr="00DA5BD7">
        <w:rPr>
          <w:color w:val="000000" w:themeColor="text1"/>
          <w:sz w:val="28"/>
          <w:szCs w:val="28"/>
          <w:lang w:val="uk-UA"/>
        </w:rPr>
        <w:t>МІНІСТЕРСТВО ОСВІТИ І НАУКИ УКРАЇНИ ХМЕЛЬНИЦЬКИЙ НАЦІОНАЛЬНИЙ УНІВЕРСИТЕТ</w:t>
      </w:r>
    </w:p>
    <w:p w14:paraId="40B784DB" w14:textId="77777777" w:rsidR="00B97BF2" w:rsidRPr="00DA5BD7" w:rsidRDefault="00B97BF2" w:rsidP="00B97BF2">
      <w:pPr>
        <w:spacing w:line="360" w:lineRule="auto"/>
        <w:ind w:left="709" w:hanging="498"/>
        <w:jc w:val="center"/>
        <w:rPr>
          <w:color w:val="000000" w:themeColor="text1"/>
          <w:sz w:val="28"/>
          <w:szCs w:val="28"/>
          <w:lang w:val="uk-UA"/>
        </w:rPr>
      </w:pPr>
      <w:r w:rsidRPr="00DA5BD7">
        <w:rPr>
          <w:color w:val="000000" w:themeColor="text1"/>
          <w:sz w:val="28"/>
          <w:szCs w:val="28"/>
          <w:lang w:val="uk-UA"/>
        </w:rPr>
        <w:t>Факультет інформаційних технологій</w:t>
      </w:r>
    </w:p>
    <w:p w14:paraId="5B70AB4F" w14:textId="77777777" w:rsidR="00B97BF2" w:rsidRPr="00DA5BD7" w:rsidRDefault="00B97BF2" w:rsidP="00B97BF2">
      <w:pPr>
        <w:spacing w:line="360" w:lineRule="auto"/>
        <w:ind w:left="709" w:hanging="498"/>
        <w:jc w:val="center"/>
        <w:rPr>
          <w:color w:val="000000" w:themeColor="text1"/>
          <w:sz w:val="28"/>
          <w:szCs w:val="28"/>
          <w:lang w:val="uk-UA"/>
        </w:rPr>
      </w:pPr>
      <w:r w:rsidRPr="00DA5BD7">
        <w:rPr>
          <w:color w:val="000000" w:themeColor="text1"/>
          <w:sz w:val="28"/>
          <w:szCs w:val="28"/>
          <w:lang w:val="uk-UA"/>
        </w:rPr>
        <w:t>Кафедра комп'ютерної інженерії та інформаційних систем</w:t>
      </w:r>
    </w:p>
    <w:p w14:paraId="0C68E92B" w14:textId="77777777" w:rsidR="00B97BF2" w:rsidRPr="00DA5BD7" w:rsidRDefault="00B97BF2" w:rsidP="00B97BF2">
      <w:pPr>
        <w:spacing w:line="360" w:lineRule="auto"/>
        <w:ind w:hanging="498"/>
        <w:jc w:val="center"/>
        <w:rPr>
          <w:color w:val="000000" w:themeColor="text1"/>
          <w:sz w:val="28"/>
          <w:szCs w:val="28"/>
          <w:lang w:val="uk-UA"/>
        </w:rPr>
      </w:pPr>
    </w:p>
    <w:p w14:paraId="2FC5C694" w14:textId="77777777" w:rsidR="00B97BF2" w:rsidRPr="00DA5BD7" w:rsidRDefault="00B97BF2" w:rsidP="00B97BF2">
      <w:pPr>
        <w:spacing w:line="360" w:lineRule="auto"/>
        <w:ind w:hanging="498"/>
        <w:jc w:val="center"/>
        <w:rPr>
          <w:color w:val="000000" w:themeColor="text1"/>
          <w:sz w:val="28"/>
          <w:szCs w:val="28"/>
          <w:lang w:val="uk-UA"/>
        </w:rPr>
      </w:pPr>
    </w:p>
    <w:p w14:paraId="515FD8D5" w14:textId="77777777" w:rsidR="00B97BF2" w:rsidRPr="00DA5BD7" w:rsidRDefault="00B97BF2" w:rsidP="00B97BF2">
      <w:pPr>
        <w:spacing w:line="360" w:lineRule="auto"/>
        <w:ind w:hanging="498"/>
        <w:jc w:val="center"/>
        <w:rPr>
          <w:color w:val="000000" w:themeColor="text1"/>
          <w:sz w:val="28"/>
          <w:szCs w:val="28"/>
          <w:lang w:val="uk-UA"/>
        </w:rPr>
      </w:pPr>
    </w:p>
    <w:p w14:paraId="650E3EA4" w14:textId="77777777" w:rsidR="00B97BF2" w:rsidRPr="00DA5BD7" w:rsidRDefault="00B97BF2" w:rsidP="00B97BF2">
      <w:pPr>
        <w:spacing w:line="360" w:lineRule="auto"/>
        <w:ind w:hanging="498"/>
        <w:jc w:val="center"/>
        <w:rPr>
          <w:color w:val="000000" w:themeColor="text1"/>
          <w:sz w:val="28"/>
          <w:szCs w:val="28"/>
          <w:lang w:val="uk-UA"/>
        </w:rPr>
      </w:pPr>
    </w:p>
    <w:p w14:paraId="6E85FC8E" w14:textId="77777777" w:rsidR="00B97BF2" w:rsidRPr="00DA5BD7" w:rsidRDefault="00B97BF2" w:rsidP="00B97BF2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2536D1C4" w14:textId="0F667EB3" w:rsidR="00B97BF2" w:rsidRPr="007D617E" w:rsidRDefault="00DE60D9" w:rsidP="00B97BF2">
      <w:pPr>
        <w:spacing w:before="1" w:line="360" w:lineRule="auto"/>
        <w:ind w:left="735" w:right="741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ЛАБОРАТОРНА</w:t>
      </w:r>
      <w:r w:rsidR="00B97BF2" w:rsidRPr="00DA5BD7">
        <w:rPr>
          <w:color w:val="000000" w:themeColor="text1"/>
          <w:sz w:val="28"/>
          <w:szCs w:val="28"/>
          <w:lang w:val="uk-UA"/>
        </w:rPr>
        <w:t xml:space="preserve"> РОБОТА №</w:t>
      </w:r>
      <w:r w:rsidR="00236823">
        <w:rPr>
          <w:color w:val="000000" w:themeColor="text1"/>
          <w:sz w:val="28"/>
          <w:szCs w:val="28"/>
          <w:lang w:val="uk-UA"/>
        </w:rPr>
        <w:t>4</w:t>
      </w:r>
    </w:p>
    <w:p w14:paraId="431A218C" w14:textId="24EF9414" w:rsidR="00B97BF2" w:rsidRPr="00DA5BD7" w:rsidRDefault="00B97BF2" w:rsidP="00B97BF2">
      <w:pPr>
        <w:spacing w:before="1" w:line="360" w:lineRule="auto"/>
        <w:ind w:left="735" w:right="741"/>
        <w:jc w:val="center"/>
        <w:rPr>
          <w:sz w:val="28"/>
          <w:szCs w:val="28"/>
          <w:lang w:val="uk-UA"/>
        </w:rPr>
      </w:pPr>
      <w:r w:rsidRPr="00DA5BD7">
        <w:rPr>
          <w:sz w:val="28"/>
          <w:szCs w:val="28"/>
          <w:lang w:val="uk-UA"/>
        </w:rPr>
        <w:t>з дисципліни «</w:t>
      </w:r>
      <w:r w:rsidR="00DE60D9" w:rsidRPr="00DE60D9">
        <w:rPr>
          <w:sz w:val="28"/>
          <w:szCs w:val="28"/>
          <w:lang w:val="uk-UA"/>
        </w:rPr>
        <w:t>Теорія і технології про</w:t>
      </w:r>
      <w:r w:rsidR="00282C99">
        <w:rPr>
          <w:sz w:val="28"/>
          <w:szCs w:val="28"/>
          <w:lang w:val="uk-UA"/>
        </w:rPr>
        <w:t>е</w:t>
      </w:r>
      <w:r w:rsidR="00DE60D9" w:rsidRPr="00DE60D9">
        <w:rPr>
          <w:sz w:val="28"/>
          <w:szCs w:val="28"/>
          <w:lang w:val="uk-UA"/>
        </w:rPr>
        <w:t>ктування спеціалізованих операційних систем</w:t>
      </w:r>
      <w:r w:rsidRPr="00DA5BD7">
        <w:rPr>
          <w:sz w:val="28"/>
          <w:szCs w:val="28"/>
          <w:lang w:val="uk-UA"/>
        </w:rPr>
        <w:t>»</w:t>
      </w:r>
    </w:p>
    <w:p w14:paraId="08A6B3CC" w14:textId="2EACD44F" w:rsidR="00C655B0" w:rsidRPr="00DA5BD7" w:rsidRDefault="00C655B0" w:rsidP="00C655B0">
      <w:pPr>
        <w:spacing w:line="360" w:lineRule="auto"/>
        <w:ind w:left="1774" w:right="170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</w:t>
      </w:r>
      <w:r w:rsidRPr="00DA5BD7">
        <w:rPr>
          <w:sz w:val="28"/>
          <w:szCs w:val="28"/>
          <w:lang w:val="uk-UA"/>
        </w:rPr>
        <w:t>РКІ.</w:t>
      </w:r>
      <w:r w:rsidRPr="002D5466">
        <w:t xml:space="preserve"> </w:t>
      </w:r>
      <w:r w:rsidRPr="002D5466">
        <w:rPr>
          <w:sz w:val="28"/>
          <w:szCs w:val="28"/>
          <w:lang w:val="uk-UA"/>
        </w:rPr>
        <w:t>180</w:t>
      </w:r>
      <w:r w:rsidR="00E27949">
        <w:rPr>
          <w:sz w:val="28"/>
          <w:szCs w:val="28"/>
          <w:lang w:val="en-US"/>
        </w:rPr>
        <w:t>10</w:t>
      </w:r>
      <w:r w:rsidRPr="002D5466">
        <w:rPr>
          <w:sz w:val="28"/>
          <w:szCs w:val="28"/>
          <w:lang w:val="uk-UA"/>
        </w:rPr>
        <w:t>2</w:t>
      </w:r>
      <w:r w:rsidRPr="00DA5BD7">
        <w:rPr>
          <w:sz w:val="28"/>
          <w:szCs w:val="28"/>
          <w:lang w:val="uk-UA"/>
        </w:rPr>
        <w:t>.22.01.0</w:t>
      </w:r>
      <w:r w:rsidR="00E27949">
        <w:rPr>
          <w:sz w:val="28"/>
          <w:szCs w:val="28"/>
          <w:lang w:val="en-US"/>
        </w:rPr>
        <w:t>2</w:t>
      </w:r>
      <w:r w:rsidRPr="00DA5BD7">
        <w:rPr>
          <w:sz w:val="28"/>
          <w:szCs w:val="28"/>
          <w:lang w:val="uk-UA"/>
        </w:rPr>
        <w:t xml:space="preserve"> ПЗ</w:t>
      </w:r>
    </w:p>
    <w:p w14:paraId="1426B913" w14:textId="77777777" w:rsidR="00B97BF2" w:rsidRPr="00DA5BD7" w:rsidRDefault="00B97BF2" w:rsidP="00B97BF2">
      <w:pPr>
        <w:spacing w:line="360" w:lineRule="auto"/>
        <w:ind w:left="1774" w:right="1705"/>
        <w:jc w:val="center"/>
        <w:rPr>
          <w:sz w:val="28"/>
          <w:szCs w:val="28"/>
          <w:lang w:val="uk-UA"/>
        </w:rPr>
      </w:pPr>
    </w:p>
    <w:p w14:paraId="2C96C5A7" w14:textId="77777777" w:rsidR="00B97BF2" w:rsidRPr="00DA5BD7" w:rsidRDefault="00B97BF2" w:rsidP="00B97BF2">
      <w:pPr>
        <w:widowControl w:val="0"/>
        <w:suppressAutoHyphens/>
        <w:spacing w:line="360" w:lineRule="auto"/>
        <w:rPr>
          <w:rFonts w:eastAsia="SimSun"/>
          <w:kern w:val="3"/>
          <w:sz w:val="28"/>
          <w:szCs w:val="28"/>
          <w:lang w:val="uk-UA" w:eastAsia="zh-CN" w:bidi="hi-IN"/>
        </w:rPr>
      </w:pPr>
    </w:p>
    <w:p w14:paraId="2F29508A" w14:textId="77777777" w:rsidR="00B97BF2" w:rsidRPr="00DA5BD7" w:rsidRDefault="00B97BF2" w:rsidP="00B97BF2">
      <w:pPr>
        <w:widowControl w:val="0"/>
        <w:suppressAutoHyphens/>
        <w:spacing w:line="360" w:lineRule="auto"/>
        <w:rPr>
          <w:rFonts w:eastAsia="SimSun"/>
          <w:kern w:val="3"/>
          <w:sz w:val="28"/>
          <w:szCs w:val="28"/>
          <w:lang w:val="uk-UA" w:eastAsia="zh-CN" w:bidi="hi-IN"/>
        </w:rPr>
      </w:pPr>
      <w:r w:rsidRPr="00DA5BD7">
        <w:rPr>
          <w:rFonts w:eastAsia="SimSun"/>
          <w:kern w:val="3"/>
          <w:sz w:val="28"/>
          <w:szCs w:val="28"/>
          <w:lang w:val="uk-UA" w:eastAsia="zh-CN" w:bidi="hi-IN"/>
        </w:rPr>
        <w:t>Галузь знань __________12 – Інформаційні технології______________</w:t>
      </w:r>
    </w:p>
    <w:p w14:paraId="5F0392CD" w14:textId="77777777" w:rsidR="00B97BF2" w:rsidRPr="00DA5BD7" w:rsidRDefault="00B97BF2" w:rsidP="00B97BF2">
      <w:pPr>
        <w:widowControl w:val="0"/>
        <w:suppressAutoHyphens/>
        <w:spacing w:line="360" w:lineRule="auto"/>
        <w:rPr>
          <w:rFonts w:eastAsia="SimSun"/>
          <w:kern w:val="3"/>
          <w:sz w:val="28"/>
          <w:szCs w:val="28"/>
          <w:lang w:val="uk-UA" w:eastAsia="zh-CN" w:bidi="hi-IN"/>
        </w:rPr>
      </w:pPr>
      <w:r w:rsidRPr="00DA5BD7">
        <w:rPr>
          <w:rFonts w:eastAsia="SimSun"/>
          <w:kern w:val="3"/>
          <w:sz w:val="28"/>
          <w:szCs w:val="28"/>
          <w:lang w:val="uk-UA" w:eastAsia="zh-CN" w:bidi="hi-IN"/>
        </w:rPr>
        <w:t xml:space="preserve">                                                                        </w:t>
      </w:r>
    </w:p>
    <w:p w14:paraId="2723A60E" w14:textId="77777777" w:rsidR="00B97BF2" w:rsidRPr="00DA5BD7" w:rsidRDefault="00B97BF2" w:rsidP="00B97BF2">
      <w:pPr>
        <w:widowControl w:val="0"/>
        <w:suppressAutoHyphens/>
        <w:spacing w:line="360" w:lineRule="auto"/>
        <w:rPr>
          <w:rFonts w:eastAsia="SimSun"/>
          <w:kern w:val="3"/>
          <w:sz w:val="28"/>
          <w:szCs w:val="28"/>
          <w:lang w:val="uk-UA" w:eastAsia="zh-CN" w:bidi="hi-IN"/>
        </w:rPr>
      </w:pPr>
      <w:r w:rsidRPr="00DA5BD7">
        <w:rPr>
          <w:rFonts w:eastAsia="SimSun"/>
          <w:kern w:val="3"/>
          <w:sz w:val="28"/>
          <w:szCs w:val="28"/>
          <w:lang w:val="uk-UA" w:eastAsia="zh-CN" w:bidi="hi-IN"/>
        </w:rPr>
        <w:t>Спеціальність _________123 –Комп’ютерна інженерія______________</w:t>
      </w:r>
    </w:p>
    <w:p w14:paraId="1DA629ED" w14:textId="3F5E2B37" w:rsidR="00B97BF2" w:rsidRDefault="00B97BF2" w:rsidP="00B97BF2">
      <w:pPr>
        <w:spacing w:before="5" w:line="360" w:lineRule="auto"/>
        <w:jc w:val="center"/>
        <w:rPr>
          <w:sz w:val="28"/>
          <w:szCs w:val="28"/>
          <w:lang w:val="uk-UA"/>
        </w:rPr>
      </w:pPr>
    </w:p>
    <w:p w14:paraId="1AACB71F" w14:textId="6EF9E771" w:rsidR="00146918" w:rsidRDefault="00146918" w:rsidP="00B97BF2">
      <w:pPr>
        <w:spacing w:before="5" w:line="360" w:lineRule="auto"/>
        <w:jc w:val="center"/>
        <w:rPr>
          <w:sz w:val="28"/>
          <w:szCs w:val="28"/>
          <w:lang w:val="uk-UA"/>
        </w:rPr>
      </w:pPr>
    </w:p>
    <w:p w14:paraId="0430C953" w14:textId="77777777" w:rsidR="00146918" w:rsidRPr="00E27949" w:rsidRDefault="00146918" w:rsidP="00B97BF2">
      <w:pPr>
        <w:spacing w:before="5" w:line="360" w:lineRule="auto"/>
        <w:jc w:val="center"/>
        <w:rPr>
          <w:sz w:val="28"/>
          <w:szCs w:val="28"/>
          <w:lang w:val="uk-UA"/>
        </w:rPr>
      </w:pPr>
      <w:bookmarkStart w:id="0" w:name="_GoBack"/>
      <w:bookmarkEnd w:id="0"/>
    </w:p>
    <w:p w14:paraId="0AA31D7A" w14:textId="2306A41F" w:rsidR="00B97BF2" w:rsidRPr="00E27949" w:rsidRDefault="00C655B0" w:rsidP="00B97BF2">
      <w:pPr>
        <w:spacing w:line="360" w:lineRule="auto"/>
        <w:ind w:left="102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Виконав</w:t>
      </w:r>
      <w:r w:rsidR="00B97BF2" w:rsidRPr="00E27949">
        <w:rPr>
          <w:sz w:val="28"/>
          <w:szCs w:val="28"/>
          <w:lang w:val="uk-UA"/>
        </w:rPr>
        <w:t>:</w:t>
      </w:r>
    </w:p>
    <w:p w14:paraId="2EAE8386" w14:textId="77777777" w:rsidR="00B97BF2" w:rsidRPr="00E27949" w:rsidRDefault="00B97BF2" w:rsidP="00B97BF2">
      <w:pPr>
        <w:spacing w:before="2" w:line="360" w:lineRule="auto"/>
        <w:jc w:val="center"/>
        <w:rPr>
          <w:sz w:val="28"/>
          <w:szCs w:val="28"/>
          <w:lang w:val="uk-UA"/>
        </w:rPr>
      </w:pPr>
    </w:p>
    <w:p w14:paraId="77F879FA" w14:textId="4D9AC9A1" w:rsidR="00B97BF2" w:rsidRPr="00E27949" w:rsidRDefault="00B97BF2" w:rsidP="00B97BF2">
      <w:pPr>
        <w:tabs>
          <w:tab w:val="left" w:pos="4132"/>
          <w:tab w:val="left" w:pos="6434"/>
        </w:tabs>
        <w:spacing w:line="360" w:lineRule="auto"/>
        <w:ind w:left="102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студент 1</w:t>
      </w:r>
      <w:r w:rsidR="001A7623" w:rsidRPr="00E27949">
        <w:rPr>
          <w:sz w:val="28"/>
          <w:szCs w:val="28"/>
          <w:lang w:val="uk-UA"/>
        </w:rPr>
        <w:t xml:space="preserve"> </w:t>
      </w:r>
      <w:r w:rsidRPr="00E27949">
        <w:rPr>
          <w:sz w:val="28"/>
          <w:szCs w:val="28"/>
          <w:lang w:val="uk-UA"/>
        </w:rPr>
        <w:t>курсу, групи</w:t>
      </w:r>
      <w:r w:rsidRPr="00E27949">
        <w:rPr>
          <w:spacing w:val="-4"/>
          <w:sz w:val="28"/>
          <w:szCs w:val="28"/>
          <w:lang w:val="uk-UA"/>
        </w:rPr>
        <w:t xml:space="preserve"> </w:t>
      </w:r>
      <w:r w:rsidRPr="00E27949">
        <w:rPr>
          <w:sz w:val="28"/>
          <w:szCs w:val="28"/>
          <w:lang w:val="uk-UA"/>
        </w:rPr>
        <w:t>КІ</w:t>
      </w:r>
      <w:r w:rsidR="001A7623" w:rsidRPr="00E27949">
        <w:rPr>
          <w:sz w:val="28"/>
          <w:szCs w:val="28"/>
          <w:lang w:val="uk-UA"/>
        </w:rPr>
        <w:t>2м</w:t>
      </w:r>
      <w:r w:rsidRPr="00E27949">
        <w:rPr>
          <w:sz w:val="28"/>
          <w:szCs w:val="28"/>
          <w:lang w:val="uk-UA"/>
        </w:rPr>
        <w:t>-</w:t>
      </w:r>
      <w:r w:rsidR="001A7623" w:rsidRPr="00E27949">
        <w:rPr>
          <w:spacing w:val="-3"/>
          <w:sz w:val="28"/>
          <w:szCs w:val="28"/>
          <w:lang w:val="uk-UA"/>
        </w:rPr>
        <w:t>22</w:t>
      </w:r>
      <w:r w:rsidRPr="00E27949">
        <w:rPr>
          <w:sz w:val="28"/>
          <w:szCs w:val="28"/>
          <w:lang w:val="uk-UA"/>
        </w:rPr>
        <w:t>-1</w:t>
      </w:r>
      <w:r w:rsidRPr="00E27949">
        <w:rPr>
          <w:sz w:val="28"/>
          <w:szCs w:val="28"/>
          <w:u w:val="single"/>
          <w:lang w:val="uk-UA"/>
        </w:rPr>
        <w:t xml:space="preserve"> </w:t>
      </w:r>
      <w:r w:rsidRPr="00E27949">
        <w:rPr>
          <w:sz w:val="28"/>
          <w:szCs w:val="28"/>
          <w:u w:val="single"/>
          <w:lang w:val="uk-UA"/>
        </w:rPr>
        <w:tab/>
      </w:r>
      <w:r w:rsidRPr="00E27949">
        <w:rPr>
          <w:sz w:val="28"/>
          <w:szCs w:val="28"/>
          <w:lang w:val="uk-UA"/>
        </w:rPr>
        <w:t xml:space="preserve"> </w:t>
      </w:r>
      <w:r w:rsidR="001A7623" w:rsidRPr="00E27949">
        <w:rPr>
          <w:sz w:val="28"/>
          <w:szCs w:val="28"/>
          <w:lang w:val="uk-UA"/>
        </w:rPr>
        <w:tab/>
      </w:r>
      <w:proofErr w:type="spellStart"/>
      <w:r w:rsidR="00E27949">
        <w:rPr>
          <w:sz w:val="28"/>
          <w:szCs w:val="28"/>
          <w:lang w:val="uk-UA"/>
        </w:rPr>
        <w:t>Біньковський</w:t>
      </w:r>
      <w:proofErr w:type="spellEnd"/>
      <w:r w:rsidR="00E27949">
        <w:rPr>
          <w:sz w:val="28"/>
          <w:szCs w:val="28"/>
          <w:lang w:val="uk-UA"/>
        </w:rPr>
        <w:t xml:space="preserve"> Я.В</w:t>
      </w:r>
      <w:r w:rsidRPr="00E27949">
        <w:rPr>
          <w:sz w:val="28"/>
          <w:szCs w:val="28"/>
          <w:lang w:val="uk-UA"/>
        </w:rPr>
        <w:t>.</w:t>
      </w:r>
    </w:p>
    <w:p w14:paraId="126C64E8" w14:textId="77777777" w:rsidR="00B97BF2" w:rsidRPr="00E27949" w:rsidRDefault="00B97BF2" w:rsidP="00B97BF2">
      <w:pPr>
        <w:spacing w:line="360" w:lineRule="auto"/>
        <w:ind w:left="1774" w:right="96"/>
        <w:jc w:val="center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(Підпис)</w:t>
      </w:r>
    </w:p>
    <w:p w14:paraId="6367E023" w14:textId="77777777" w:rsidR="00B97BF2" w:rsidRPr="00E27949" w:rsidRDefault="00B97BF2" w:rsidP="00B97BF2">
      <w:pPr>
        <w:spacing w:before="2" w:line="360" w:lineRule="auto"/>
        <w:jc w:val="center"/>
        <w:rPr>
          <w:sz w:val="28"/>
          <w:szCs w:val="28"/>
          <w:lang w:val="uk-UA"/>
        </w:rPr>
      </w:pPr>
    </w:p>
    <w:p w14:paraId="230E7FF9" w14:textId="65822979" w:rsidR="00B97BF2" w:rsidRPr="00E27949" w:rsidRDefault="00B97BF2" w:rsidP="00B97BF2">
      <w:pPr>
        <w:spacing w:before="89" w:line="360" w:lineRule="auto"/>
        <w:ind w:left="102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Перевіри</w:t>
      </w:r>
      <w:r w:rsidR="00C655B0" w:rsidRPr="00E27949">
        <w:rPr>
          <w:sz w:val="28"/>
          <w:szCs w:val="28"/>
          <w:lang w:val="uk-UA"/>
        </w:rPr>
        <w:t>в</w:t>
      </w:r>
      <w:r w:rsidRPr="00E27949">
        <w:rPr>
          <w:sz w:val="28"/>
          <w:szCs w:val="28"/>
          <w:lang w:val="uk-UA"/>
        </w:rPr>
        <w:t xml:space="preserve">:                                       ________________ </w:t>
      </w:r>
      <w:r w:rsidR="001A7623" w:rsidRPr="00E27949">
        <w:rPr>
          <w:sz w:val="28"/>
          <w:szCs w:val="28"/>
          <w:lang w:val="uk-UA"/>
        </w:rPr>
        <w:tab/>
      </w:r>
      <w:r w:rsidR="00DE60D9" w:rsidRPr="00E27949">
        <w:rPr>
          <w:sz w:val="28"/>
          <w:szCs w:val="28"/>
          <w:shd w:val="clear" w:color="auto" w:fill="FFFFFF"/>
          <w:lang w:val="uk-UA"/>
        </w:rPr>
        <w:t>Лисенко С.М.</w:t>
      </w:r>
    </w:p>
    <w:p w14:paraId="7E504473" w14:textId="77777777" w:rsidR="00B97BF2" w:rsidRPr="00E27949" w:rsidRDefault="00B97BF2" w:rsidP="00B97BF2">
      <w:pPr>
        <w:spacing w:before="2" w:line="360" w:lineRule="auto"/>
        <w:ind w:left="2080" w:firstLine="2740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(Підпис)</w:t>
      </w:r>
    </w:p>
    <w:p w14:paraId="685EFD8A" w14:textId="77777777" w:rsidR="00B97BF2" w:rsidRPr="00E27949" w:rsidRDefault="00B97BF2" w:rsidP="00B97BF2">
      <w:pPr>
        <w:spacing w:before="89" w:line="360" w:lineRule="auto"/>
        <w:ind w:hanging="95"/>
        <w:rPr>
          <w:sz w:val="28"/>
          <w:szCs w:val="28"/>
          <w:lang w:val="uk-UA"/>
        </w:rPr>
      </w:pPr>
    </w:p>
    <w:p w14:paraId="7EC8F610" w14:textId="77777777" w:rsidR="00282C99" w:rsidRPr="00E27949" w:rsidRDefault="00282C99" w:rsidP="00146918">
      <w:pPr>
        <w:spacing w:before="89" w:line="360" w:lineRule="auto"/>
        <w:rPr>
          <w:sz w:val="28"/>
          <w:szCs w:val="28"/>
          <w:lang w:val="uk-UA"/>
        </w:rPr>
      </w:pPr>
    </w:p>
    <w:p w14:paraId="4A992628" w14:textId="77777777" w:rsidR="00B97BF2" w:rsidRPr="00E27949" w:rsidRDefault="00B97BF2" w:rsidP="00B97BF2">
      <w:pPr>
        <w:spacing w:before="89" w:line="360" w:lineRule="auto"/>
        <w:ind w:hanging="426"/>
        <w:jc w:val="center"/>
        <w:rPr>
          <w:sz w:val="28"/>
          <w:szCs w:val="28"/>
          <w:lang w:val="uk-UA"/>
        </w:rPr>
      </w:pPr>
    </w:p>
    <w:p w14:paraId="7059B833" w14:textId="7387838E" w:rsidR="00B97BF2" w:rsidRPr="00E27949" w:rsidRDefault="00B97BF2" w:rsidP="00B97BF2">
      <w:pPr>
        <w:spacing w:line="360" w:lineRule="auto"/>
        <w:ind w:hanging="426"/>
        <w:jc w:val="center"/>
        <w:rPr>
          <w:sz w:val="28"/>
          <w:szCs w:val="28"/>
          <w:lang w:val="uk-UA"/>
        </w:rPr>
        <w:sectPr w:rsidR="00B97BF2" w:rsidRPr="00E27949" w:rsidSect="00536422">
          <w:pgSz w:w="11910" w:h="16840"/>
          <w:pgMar w:top="620" w:right="740" w:bottom="280" w:left="1600" w:header="720" w:footer="720" w:gutter="0"/>
          <w:cols w:space="720"/>
        </w:sectPr>
      </w:pPr>
      <w:r w:rsidRPr="00E27949">
        <w:rPr>
          <w:sz w:val="28"/>
          <w:szCs w:val="28"/>
          <w:lang w:val="uk-UA"/>
        </w:rPr>
        <w:t>Хмельницький – 2023 рік</w:t>
      </w:r>
    </w:p>
    <w:p w14:paraId="0365CB1C" w14:textId="552E6881" w:rsidR="003A6EED" w:rsidRPr="00E27949" w:rsidRDefault="00B11AFC" w:rsidP="00B11AFC">
      <w:pPr>
        <w:spacing w:line="360" w:lineRule="auto"/>
        <w:ind w:right="284" w:firstLine="709"/>
        <w:rPr>
          <w:b/>
          <w:bCs/>
          <w:sz w:val="26"/>
          <w:szCs w:val="26"/>
          <w:lang w:val="uk-UA"/>
        </w:rPr>
      </w:pPr>
      <w:r w:rsidRPr="00E27949">
        <w:rPr>
          <w:b/>
          <w:bCs/>
          <w:sz w:val="26"/>
          <w:szCs w:val="26"/>
          <w:lang w:val="uk-UA"/>
        </w:rPr>
        <w:lastRenderedPageBreak/>
        <w:t>Тема:</w:t>
      </w:r>
    </w:p>
    <w:p w14:paraId="614C44DE" w14:textId="6809D51F" w:rsidR="00ED4CEC" w:rsidRPr="00E27949" w:rsidRDefault="00ED4CEC" w:rsidP="00B11AFC">
      <w:pPr>
        <w:spacing w:line="360" w:lineRule="auto"/>
        <w:ind w:right="141" w:firstLine="709"/>
        <w:rPr>
          <w:sz w:val="26"/>
          <w:szCs w:val="26"/>
          <w:lang w:val="uk-UA"/>
        </w:rPr>
      </w:pPr>
      <w:proofErr w:type="spellStart"/>
      <w:r w:rsidRPr="00E27949">
        <w:rPr>
          <w:sz w:val="26"/>
          <w:szCs w:val="26"/>
          <w:lang w:val="uk-UA"/>
        </w:rPr>
        <w:t>Проєктування</w:t>
      </w:r>
      <w:proofErr w:type="spellEnd"/>
      <w:r w:rsidRPr="00E27949">
        <w:rPr>
          <w:sz w:val="26"/>
          <w:szCs w:val="26"/>
          <w:lang w:val="uk-UA"/>
        </w:rPr>
        <w:t xml:space="preserve"> спеціалізованої RTOS для Інтернету речей на платформі </w:t>
      </w:r>
      <w:proofErr w:type="spellStart"/>
      <w:r w:rsidRPr="00E27949">
        <w:rPr>
          <w:sz w:val="26"/>
          <w:szCs w:val="26"/>
          <w:lang w:val="uk-UA"/>
        </w:rPr>
        <w:t>Raspberry</w:t>
      </w:r>
      <w:proofErr w:type="spellEnd"/>
      <w:r w:rsidRPr="00E27949">
        <w:rPr>
          <w:sz w:val="26"/>
          <w:szCs w:val="26"/>
          <w:lang w:val="uk-UA"/>
        </w:rPr>
        <w:t xml:space="preserve"> </w:t>
      </w:r>
      <w:proofErr w:type="spellStart"/>
      <w:r w:rsidRPr="00E27949">
        <w:rPr>
          <w:sz w:val="26"/>
          <w:szCs w:val="26"/>
          <w:lang w:val="uk-UA"/>
        </w:rPr>
        <w:t>Pi</w:t>
      </w:r>
      <w:proofErr w:type="spellEnd"/>
      <w:r w:rsidRPr="00E27949">
        <w:rPr>
          <w:sz w:val="26"/>
          <w:szCs w:val="26"/>
          <w:lang w:val="uk-UA"/>
        </w:rPr>
        <w:t>. Реалізація функцій обробки виняткових ситуацій.  Розмежування адресного простору ядра і користувача. Реалізація функцій обробки виняткових ситуацій. Комплексне тестування на реальній платформі</w:t>
      </w:r>
    </w:p>
    <w:p w14:paraId="7EE06721" w14:textId="247CC2DC" w:rsidR="00B11AFC" w:rsidRPr="00E27949" w:rsidRDefault="00B11AFC" w:rsidP="00B11AFC">
      <w:pPr>
        <w:spacing w:line="360" w:lineRule="auto"/>
        <w:ind w:right="141" w:firstLine="709"/>
        <w:rPr>
          <w:b/>
          <w:bCs/>
          <w:sz w:val="26"/>
          <w:szCs w:val="26"/>
          <w:lang w:val="uk-UA"/>
        </w:rPr>
      </w:pPr>
      <w:r w:rsidRPr="00E27949">
        <w:rPr>
          <w:b/>
          <w:bCs/>
          <w:sz w:val="26"/>
          <w:szCs w:val="26"/>
          <w:lang w:val="uk-UA"/>
        </w:rPr>
        <w:t>Завдання:</w:t>
      </w:r>
    </w:p>
    <w:p w14:paraId="7DFAC2E3" w14:textId="77777777" w:rsidR="00ED4CEC" w:rsidRPr="00E27949" w:rsidRDefault="00ED4CEC" w:rsidP="00B11AFC">
      <w:pPr>
        <w:spacing w:line="360" w:lineRule="auto"/>
        <w:ind w:right="141" w:firstLine="709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 xml:space="preserve">Реалізувати етапи 10-16 </w:t>
      </w:r>
      <w:proofErr w:type="spellStart"/>
      <w:r w:rsidRPr="00E27949">
        <w:rPr>
          <w:sz w:val="26"/>
          <w:szCs w:val="26"/>
          <w:lang w:val="uk-UA"/>
        </w:rPr>
        <w:t>проєктування</w:t>
      </w:r>
      <w:proofErr w:type="spellEnd"/>
      <w:r w:rsidRPr="00E27949">
        <w:rPr>
          <w:sz w:val="26"/>
          <w:szCs w:val="26"/>
          <w:lang w:val="uk-UA"/>
        </w:rPr>
        <w:t xml:space="preserve"> спеціалізованої RTOS для платформи </w:t>
      </w:r>
      <w:proofErr w:type="spellStart"/>
      <w:r w:rsidRPr="00E27949">
        <w:rPr>
          <w:sz w:val="26"/>
          <w:szCs w:val="26"/>
          <w:lang w:val="uk-UA"/>
        </w:rPr>
        <w:t>Raspberry</w:t>
      </w:r>
      <w:proofErr w:type="spellEnd"/>
      <w:r w:rsidRPr="00E27949">
        <w:rPr>
          <w:sz w:val="26"/>
          <w:szCs w:val="26"/>
          <w:lang w:val="uk-UA"/>
        </w:rPr>
        <w:t xml:space="preserve"> Pi3. Протестувати поточну версію ядра та зробити відповідні висновки. Пояснити відмінності реалізації для платформи </w:t>
      </w:r>
      <w:proofErr w:type="spellStart"/>
      <w:r w:rsidRPr="00E27949">
        <w:rPr>
          <w:sz w:val="26"/>
          <w:szCs w:val="26"/>
          <w:lang w:val="uk-UA"/>
        </w:rPr>
        <w:t>Raspberry</w:t>
      </w:r>
      <w:proofErr w:type="spellEnd"/>
      <w:r w:rsidRPr="00E27949">
        <w:rPr>
          <w:sz w:val="26"/>
          <w:szCs w:val="26"/>
          <w:lang w:val="uk-UA"/>
        </w:rPr>
        <w:t xml:space="preserve"> Pi4. Оформити звіт з виконаної роботи. </w:t>
      </w:r>
    </w:p>
    <w:p w14:paraId="27EB2FFD" w14:textId="49C3F780" w:rsidR="00B11AFC" w:rsidRPr="00E27949" w:rsidRDefault="00B11AFC" w:rsidP="00B11AFC">
      <w:pPr>
        <w:spacing w:line="360" w:lineRule="auto"/>
        <w:ind w:right="141" w:firstLine="709"/>
        <w:rPr>
          <w:b/>
          <w:bCs/>
          <w:sz w:val="26"/>
          <w:szCs w:val="26"/>
          <w:lang w:val="uk-UA"/>
        </w:rPr>
      </w:pPr>
      <w:r w:rsidRPr="00E27949">
        <w:rPr>
          <w:b/>
          <w:bCs/>
          <w:sz w:val="26"/>
          <w:szCs w:val="26"/>
          <w:lang w:val="uk-UA"/>
        </w:rPr>
        <w:t>Виконання завдання:</w:t>
      </w:r>
    </w:p>
    <w:p w14:paraId="35355DD6" w14:textId="359A2315" w:rsidR="00D0792C" w:rsidRPr="00E27949" w:rsidRDefault="00B25675" w:rsidP="00B25675">
      <w:pPr>
        <w:spacing w:line="360" w:lineRule="auto"/>
        <w:ind w:right="141" w:firstLine="709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 xml:space="preserve">Етап </w:t>
      </w:r>
      <w:r w:rsidR="00ED4CEC" w:rsidRPr="00E27949">
        <w:rPr>
          <w:sz w:val="26"/>
          <w:szCs w:val="26"/>
          <w:lang w:val="uk-UA"/>
        </w:rPr>
        <w:t>10</w:t>
      </w:r>
      <w:r w:rsidRPr="00E27949">
        <w:rPr>
          <w:sz w:val="26"/>
          <w:szCs w:val="26"/>
          <w:lang w:val="uk-UA"/>
        </w:rPr>
        <w:t xml:space="preserve">. </w:t>
      </w:r>
    </w:p>
    <w:p w14:paraId="51FB2903" w14:textId="77CDDE49" w:rsidR="005F2350" w:rsidRPr="00E27949" w:rsidRDefault="005F2350" w:rsidP="00B25675">
      <w:pPr>
        <w:spacing w:line="360" w:lineRule="auto"/>
        <w:ind w:right="141" w:firstLine="709"/>
        <w:jc w:val="both"/>
        <w:rPr>
          <w:sz w:val="26"/>
          <w:szCs w:val="26"/>
          <w:lang w:val="uk-UA"/>
        </w:rPr>
      </w:pPr>
    </w:p>
    <w:p w14:paraId="76169B0E" w14:textId="77777777" w:rsidR="00F57369" w:rsidRPr="00E27949" w:rsidRDefault="00F57369" w:rsidP="00F57369">
      <w:pPr>
        <w:spacing w:line="360" w:lineRule="auto"/>
        <w:ind w:right="141" w:firstLine="709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>На наступному етапі, використовуючи загальний підхід, відбувається налаштування системи трансляції пам'яті (MMU). Важливі кроки на цьому етапі включають:</w:t>
      </w:r>
    </w:p>
    <w:p w14:paraId="5C47587A" w14:textId="0A27F2A2" w:rsidR="00F57369" w:rsidRPr="00E2794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 xml:space="preserve">Визначення архітектурно-незалежних типів дескрипторів для створення </w:t>
      </w:r>
      <w:proofErr w:type="spellStart"/>
      <w:r w:rsidRPr="00E27949">
        <w:rPr>
          <w:sz w:val="26"/>
          <w:szCs w:val="26"/>
          <w:lang w:val="uk-UA"/>
        </w:rPr>
        <w:t>високорівневої</w:t>
      </w:r>
      <w:proofErr w:type="spellEnd"/>
      <w:r w:rsidRPr="00E27949">
        <w:rPr>
          <w:sz w:val="26"/>
          <w:szCs w:val="26"/>
          <w:lang w:val="uk-UA"/>
        </w:rPr>
        <w:t xml:space="preserve"> структури даних, яка описує віртуальну пам'ять ядра. Ці типи дозволяють описувати атрибути різних областей пам'яті, такі як доступ на читання/запис, виконання, </w:t>
      </w:r>
      <w:proofErr w:type="spellStart"/>
      <w:r w:rsidRPr="00E27949">
        <w:rPr>
          <w:sz w:val="26"/>
          <w:szCs w:val="26"/>
          <w:lang w:val="uk-UA"/>
        </w:rPr>
        <w:t>кешування</w:t>
      </w:r>
      <w:proofErr w:type="spellEnd"/>
      <w:r w:rsidRPr="00E27949">
        <w:rPr>
          <w:sz w:val="26"/>
          <w:szCs w:val="26"/>
          <w:lang w:val="uk-UA"/>
        </w:rPr>
        <w:t xml:space="preserve"> тощо. Дескриптори не залежать від фактичних дескрипторів апаратного MMU.</w:t>
      </w:r>
    </w:p>
    <w:p w14:paraId="381A2BD8" w14:textId="0709A6A1" w:rsidR="00F57369" w:rsidRPr="00E2794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>У частині BSP (</w:t>
      </w:r>
      <w:proofErr w:type="spellStart"/>
      <w:r w:rsidRPr="00E27949">
        <w:rPr>
          <w:sz w:val="26"/>
          <w:szCs w:val="26"/>
          <w:lang w:val="uk-UA"/>
        </w:rPr>
        <w:t>Board</w:t>
      </w:r>
      <w:proofErr w:type="spellEnd"/>
      <w:r w:rsidRPr="00E27949">
        <w:rPr>
          <w:sz w:val="26"/>
          <w:szCs w:val="26"/>
          <w:lang w:val="uk-UA"/>
        </w:rPr>
        <w:t xml:space="preserve"> </w:t>
      </w:r>
      <w:proofErr w:type="spellStart"/>
      <w:r w:rsidRPr="00E27949">
        <w:rPr>
          <w:sz w:val="26"/>
          <w:szCs w:val="26"/>
          <w:lang w:val="uk-UA"/>
        </w:rPr>
        <w:t>Support</w:t>
      </w:r>
      <w:proofErr w:type="spellEnd"/>
      <w:r w:rsidRPr="00E27949">
        <w:rPr>
          <w:sz w:val="26"/>
          <w:szCs w:val="26"/>
          <w:lang w:val="uk-UA"/>
        </w:rPr>
        <w:t xml:space="preserve"> </w:t>
      </w:r>
      <w:proofErr w:type="spellStart"/>
      <w:r w:rsidRPr="00E27949">
        <w:rPr>
          <w:sz w:val="26"/>
          <w:szCs w:val="26"/>
          <w:lang w:val="uk-UA"/>
        </w:rPr>
        <w:t>Package</w:t>
      </w:r>
      <w:proofErr w:type="spellEnd"/>
      <w:r w:rsidRPr="00E27949">
        <w:rPr>
          <w:sz w:val="26"/>
          <w:szCs w:val="26"/>
          <w:lang w:val="uk-UA"/>
        </w:rPr>
        <w:t xml:space="preserve">), конкретно у файлі </w:t>
      </w:r>
      <w:proofErr w:type="spellStart"/>
      <w:r w:rsidRPr="00E27949">
        <w:rPr>
          <w:sz w:val="26"/>
          <w:szCs w:val="26"/>
          <w:lang w:val="uk-UA"/>
        </w:rPr>
        <w:t>src</w:t>
      </w:r>
      <w:proofErr w:type="spellEnd"/>
      <w:r w:rsidRPr="00E27949">
        <w:rPr>
          <w:sz w:val="26"/>
          <w:szCs w:val="26"/>
          <w:lang w:val="uk-UA"/>
        </w:rPr>
        <w:t>/</w:t>
      </w:r>
      <w:proofErr w:type="spellStart"/>
      <w:r w:rsidRPr="00E27949">
        <w:rPr>
          <w:sz w:val="26"/>
          <w:szCs w:val="26"/>
          <w:lang w:val="uk-UA"/>
        </w:rPr>
        <w:t>bsp</w:t>
      </w:r>
      <w:proofErr w:type="spellEnd"/>
      <w:r w:rsidRPr="00E27949">
        <w:rPr>
          <w:sz w:val="26"/>
          <w:szCs w:val="26"/>
          <w:lang w:val="uk-UA"/>
        </w:rPr>
        <w:t>/</w:t>
      </w:r>
      <w:proofErr w:type="spellStart"/>
      <w:r w:rsidRPr="00E27949">
        <w:rPr>
          <w:sz w:val="26"/>
          <w:szCs w:val="26"/>
          <w:lang w:val="uk-UA"/>
        </w:rPr>
        <w:t>raspberrypi</w:t>
      </w:r>
      <w:proofErr w:type="spellEnd"/>
      <w:r w:rsidRPr="00E27949">
        <w:rPr>
          <w:sz w:val="26"/>
          <w:szCs w:val="26"/>
          <w:lang w:val="uk-UA"/>
        </w:rPr>
        <w:t>/</w:t>
      </w:r>
      <w:proofErr w:type="spellStart"/>
      <w:r w:rsidRPr="00E27949">
        <w:rPr>
          <w:sz w:val="26"/>
          <w:szCs w:val="26"/>
          <w:lang w:val="uk-UA"/>
        </w:rPr>
        <w:t>memory</w:t>
      </w:r>
      <w:proofErr w:type="spellEnd"/>
      <w:r w:rsidRPr="00E27949">
        <w:rPr>
          <w:sz w:val="26"/>
          <w:szCs w:val="26"/>
          <w:lang w:val="uk-UA"/>
        </w:rPr>
        <w:t xml:space="preserve">/mmu.rs, створюється статичний екземпляр </w:t>
      </w:r>
      <w:proofErr w:type="spellStart"/>
      <w:r w:rsidRPr="00E27949">
        <w:rPr>
          <w:sz w:val="26"/>
          <w:szCs w:val="26"/>
          <w:lang w:val="uk-UA"/>
        </w:rPr>
        <w:t>KernelVirtualLayout</w:t>
      </w:r>
      <w:proofErr w:type="spellEnd"/>
      <w:r w:rsidRPr="00E27949">
        <w:rPr>
          <w:sz w:val="26"/>
          <w:szCs w:val="26"/>
          <w:lang w:val="uk-UA"/>
        </w:rPr>
        <w:t xml:space="preserve">, який містить описані вище дескриптори. Цей екземпляр робиться доступним через функцію </w:t>
      </w:r>
      <w:proofErr w:type="spellStart"/>
      <w:r w:rsidRPr="00E27949">
        <w:rPr>
          <w:sz w:val="26"/>
          <w:szCs w:val="26"/>
          <w:lang w:val="uk-UA"/>
        </w:rPr>
        <w:t>bsp</w:t>
      </w:r>
      <w:proofErr w:type="spellEnd"/>
      <w:r w:rsidRPr="00E27949">
        <w:rPr>
          <w:sz w:val="26"/>
          <w:szCs w:val="26"/>
          <w:lang w:val="uk-UA"/>
        </w:rPr>
        <w:t>::</w:t>
      </w:r>
      <w:proofErr w:type="spellStart"/>
      <w:r w:rsidRPr="00E27949">
        <w:rPr>
          <w:sz w:val="26"/>
          <w:szCs w:val="26"/>
          <w:lang w:val="uk-UA"/>
        </w:rPr>
        <w:t>memory</w:t>
      </w:r>
      <w:proofErr w:type="spellEnd"/>
      <w:r w:rsidRPr="00E27949">
        <w:rPr>
          <w:sz w:val="26"/>
          <w:szCs w:val="26"/>
          <w:lang w:val="uk-UA"/>
        </w:rPr>
        <w:t>::</w:t>
      </w:r>
      <w:proofErr w:type="spellStart"/>
      <w:r w:rsidRPr="00E27949">
        <w:rPr>
          <w:sz w:val="26"/>
          <w:szCs w:val="26"/>
          <w:lang w:val="uk-UA"/>
        </w:rPr>
        <w:t>mmu</w:t>
      </w:r>
      <w:proofErr w:type="spellEnd"/>
      <w:r w:rsidRPr="00E27949">
        <w:rPr>
          <w:sz w:val="26"/>
          <w:szCs w:val="26"/>
          <w:lang w:val="uk-UA"/>
        </w:rPr>
        <w:t>::</w:t>
      </w:r>
      <w:proofErr w:type="spellStart"/>
      <w:r w:rsidRPr="00E27949">
        <w:rPr>
          <w:sz w:val="26"/>
          <w:szCs w:val="26"/>
          <w:lang w:val="uk-UA"/>
        </w:rPr>
        <w:t>virt_mem_layout</w:t>
      </w:r>
      <w:proofErr w:type="spellEnd"/>
      <w:r w:rsidRPr="00E27949">
        <w:rPr>
          <w:sz w:val="26"/>
          <w:szCs w:val="26"/>
          <w:lang w:val="uk-UA"/>
        </w:rPr>
        <w:t>().</w:t>
      </w:r>
    </w:p>
    <w:p w14:paraId="5F10CA0B" w14:textId="7BEB728F" w:rsidR="00F57369" w:rsidRPr="00E2794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 xml:space="preserve">У частині aarch64, конкретно у файлі </w:t>
      </w:r>
      <w:proofErr w:type="spellStart"/>
      <w:r w:rsidRPr="00E27949">
        <w:rPr>
          <w:sz w:val="26"/>
          <w:szCs w:val="26"/>
          <w:lang w:val="uk-UA"/>
        </w:rPr>
        <w:t>src</w:t>
      </w:r>
      <w:proofErr w:type="spellEnd"/>
      <w:r w:rsidRPr="00E27949">
        <w:rPr>
          <w:sz w:val="26"/>
          <w:szCs w:val="26"/>
          <w:lang w:val="uk-UA"/>
        </w:rPr>
        <w:t>/_</w:t>
      </w:r>
      <w:proofErr w:type="spellStart"/>
      <w:r w:rsidRPr="00E27949">
        <w:rPr>
          <w:sz w:val="26"/>
          <w:szCs w:val="26"/>
          <w:lang w:val="uk-UA"/>
        </w:rPr>
        <w:t>arch</w:t>
      </w:r>
      <w:proofErr w:type="spellEnd"/>
      <w:r w:rsidRPr="00E27949">
        <w:rPr>
          <w:sz w:val="26"/>
          <w:szCs w:val="26"/>
          <w:lang w:val="uk-UA"/>
        </w:rPr>
        <w:t>/aarch64/</w:t>
      </w:r>
      <w:proofErr w:type="spellStart"/>
      <w:r w:rsidRPr="00E27949">
        <w:rPr>
          <w:sz w:val="26"/>
          <w:szCs w:val="26"/>
          <w:lang w:val="uk-UA"/>
        </w:rPr>
        <w:t>memory</w:t>
      </w:r>
      <w:proofErr w:type="spellEnd"/>
      <w:r w:rsidRPr="00E27949">
        <w:rPr>
          <w:sz w:val="26"/>
          <w:szCs w:val="26"/>
          <w:lang w:val="uk-UA"/>
        </w:rPr>
        <w:t xml:space="preserve">/mmu.rs, знаходиться фактичний драйвер MMU для архітектури AArch64. Цей драйвер отримує </w:t>
      </w:r>
      <w:proofErr w:type="spellStart"/>
      <w:r w:rsidRPr="00E27949">
        <w:rPr>
          <w:sz w:val="26"/>
          <w:szCs w:val="26"/>
          <w:lang w:val="uk-UA"/>
        </w:rPr>
        <w:t>високорівневий</w:t>
      </w:r>
      <w:proofErr w:type="spellEnd"/>
      <w:r w:rsidRPr="00E27949">
        <w:rPr>
          <w:sz w:val="26"/>
          <w:szCs w:val="26"/>
          <w:lang w:val="uk-UA"/>
        </w:rPr>
        <w:t xml:space="preserve"> </w:t>
      </w:r>
      <w:proofErr w:type="spellStart"/>
      <w:r w:rsidRPr="00E27949">
        <w:rPr>
          <w:sz w:val="26"/>
          <w:szCs w:val="26"/>
          <w:lang w:val="uk-UA"/>
        </w:rPr>
        <w:t>KernelVirtualLayout</w:t>
      </w:r>
      <w:proofErr w:type="spellEnd"/>
      <w:r w:rsidRPr="00E27949">
        <w:rPr>
          <w:sz w:val="26"/>
          <w:szCs w:val="26"/>
          <w:lang w:val="uk-UA"/>
        </w:rPr>
        <w:t xml:space="preserve"> з BSP і відображає його за допомогою гранул розміром 64 КБ.</w:t>
      </w:r>
    </w:p>
    <w:p w14:paraId="70C0CCEF" w14:textId="2F82D2D7" w:rsidR="00F57369" w:rsidRPr="00E27949" w:rsidRDefault="00F57369" w:rsidP="00F57369">
      <w:pPr>
        <w:spacing w:line="360" w:lineRule="auto"/>
        <w:ind w:right="141" w:firstLine="426"/>
        <w:jc w:val="both"/>
        <w:rPr>
          <w:sz w:val="26"/>
          <w:szCs w:val="26"/>
          <w:lang w:val="uk-UA"/>
        </w:rPr>
      </w:pPr>
    </w:p>
    <w:p w14:paraId="48DF5474" w14:textId="3AB7B185" w:rsidR="00F57369" w:rsidRPr="00E27949" w:rsidRDefault="00F57369" w:rsidP="00F57369">
      <w:pPr>
        <w:spacing w:line="360" w:lineRule="auto"/>
        <w:ind w:right="141" w:firstLine="426"/>
        <w:jc w:val="both"/>
        <w:rPr>
          <w:sz w:val="26"/>
          <w:szCs w:val="26"/>
          <w:lang w:val="uk-UA"/>
        </w:rPr>
      </w:pPr>
    </w:p>
    <w:p w14:paraId="34220AD1" w14:textId="1905C30E" w:rsidR="00F57369" w:rsidRDefault="00F57369" w:rsidP="00F57369">
      <w:pPr>
        <w:spacing w:line="360" w:lineRule="auto"/>
        <w:ind w:right="141"/>
        <w:jc w:val="both"/>
        <w:rPr>
          <w:color w:val="000000" w:themeColor="text1"/>
          <w:sz w:val="26"/>
          <w:szCs w:val="26"/>
          <w:lang w:val="uk-UA"/>
        </w:rPr>
      </w:pPr>
    </w:p>
    <w:p w14:paraId="0D189C5F" w14:textId="0433A967" w:rsidR="00F57369" w:rsidRDefault="00F57369" w:rsidP="00F57369">
      <w:pPr>
        <w:spacing w:line="360" w:lineRule="auto"/>
        <w:ind w:right="141" w:firstLine="426"/>
        <w:jc w:val="both"/>
        <w:rPr>
          <w:color w:val="000000" w:themeColor="text1"/>
          <w:sz w:val="26"/>
          <w:szCs w:val="26"/>
          <w:lang w:val="uk-UA"/>
        </w:rPr>
      </w:pPr>
    </w:p>
    <w:p w14:paraId="4CF6936F" w14:textId="77777777" w:rsidR="00F57369" w:rsidRPr="00F57369" w:rsidRDefault="00F57369" w:rsidP="00F57369">
      <w:pPr>
        <w:spacing w:line="360" w:lineRule="auto"/>
        <w:ind w:right="141" w:firstLine="426"/>
        <w:jc w:val="both"/>
        <w:rPr>
          <w:color w:val="000000" w:themeColor="text1"/>
          <w:sz w:val="26"/>
          <w:szCs w:val="26"/>
          <w:lang w:val="uk-UA"/>
        </w:rPr>
      </w:pPr>
    </w:p>
    <w:p w14:paraId="2223FA44" w14:textId="39D3B8C8" w:rsidR="00F57369" w:rsidRPr="00F5736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color w:val="000000" w:themeColor="text1"/>
          <w:sz w:val="26"/>
          <w:szCs w:val="26"/>
          <w:lang w:val="uk-UA"/>
        </w:rPr>
      </w:pPr>
      <w:r w:rsidRPr="00F57369">
        <w:rPr>
          <w:color w:val="000000" w:themeColor="text1"/>
          <w:sz w:val="26"/>
          <w:szCs w:val="26"/>
          <w:lang w:val="uk-UA"/>
        </w:rPr>
        <w:lastRenderedPageBreak/>
        <w:t xml:space="preserve">У файлі memory/mmu.rs загального коду ядра, екземпляр </w:t>
      </w:r>
      <w:proofErr w:type="spellStart"/>
      <w:r w:rsidRPr="00F57369">
        <w:rPr>
          <w:color w:val="000000" w:themeColor="text1"/>
          <w:sz w:val="26"/>
          <w:szCs w:val="26"/>
          <w:lang w:val="uk-UA"/>
        </w:rPr>
        <w:t>KernelVirtualLayout</w:t>
      </w:r>
      <w:proofErr w:type="spellEnd"/>
      <w:r w:rsidRPr="00F57369">
        <w:rPr>
          <w:color w:val="000000" w:themeColor="text1"/>
          <w:sz w:val="26"/>
          <w:szCs w:val="26"/>
          <w:lang w:val="uk-UA"/>
        </w:rPr>
        <w:t xml:space="preserve"> з BSP використовується для створення останнього екземпляра ядерних таблиць трансляції пам'яті. Ці таблиці заповнюються шляхом виклику функції </w:t>
      </w:r>
      <w:proofErr w:type="spellStart"/>
      <w:r w:rsidRPr="00F57369">
        <w:rPr>
          <w:color w:val="000000" w:themeColor="text1"/>
          <w:sz w:val="26"/>
          <w:szCs w:val="26"/>
          <w:lang w:val="uk-UA"/>
        </w:rPr>
        <w:t>KERNEL_TABLES.populate_tt_entries</w:t>
      </w:r>
      <w:proofErr w:type="spellEnd"/>
      <w:r w:rsidRPr="00F57369">
        <w:rPr>
          <w:color w:val="000000" w:themeColor="text1"/>
          <w:sz w:val="26"/>
          <w:szCs w:val="26"/>
          <w:lang w:val="uk-UA"/>
        </w:rPr>
        <w:t xml:space="preserve">(), яка використовує інформацію про віртуальні адреси, отриману з </w:t>
      </w:r>
      <w:proofErr w:type="spellStart"/>
      <w:r w:rsidRPr="00F57369">
        <w:rPr>
          <w:color w:val="000000" w:themeColor="text1"/>
          <w:sz w:val="26"/>
          <w:szCs w:val="26"/>
          <w:lang w:val="uk-UA"/>
        </w:rPr>
        <w:t>virt_mem_layout</w:t>
      </w:r>
      <w:proofErr w:type="spellEnd"/>
      <w:r w:rsidRPr="00F57369">
        <w:rPr>
          <w:color w:val="000000" w:themeColor="text1"/>
          <w:sz w:val="26"/>
          <w:szCs w:val="26"/>
          <w:lang w:val="uk-UA"/>
        </w:rPr>
        <w:t>(), і перетворює загальні дескриптори ядра в фактичні 64-бітні записи, необхідні для апаратного забезпечення AArch64 MMU.</w:t>
      </w:r>
    </w:p>
    <w:p w14:paraId="5944B641" w14:textId="1D63380A" w:rsidR="00F57369" w:rsidRPr="00F5736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color w:val="000000" w:themeColor="text1"/>
          <w:sz w:val="26"/>
          <w:szCs w:val="26"/>
          <w:lang w:val="uk-UA"/>
        </w:rPr>
      </w:pPr>
      <w:r w:rsidRPr="00F57369">
        <w:rPr>
          <w:color w:val="000000" w:themeColor="text1"/>
          <w:sz w:val="26"/>
          <w:szCs w:val="26"/>
          <w:lang w:val="uk-UA"/>
        </w:rPr>
        <w:t>Налаштування регістра MAIR_EL1</w:t>
      </w:r>
    </w:p>
    <w:p w14:paraId="4B6EE181" w14:textId="0E6D223B" w:rsidR="005F2350" w:rsidRDefault="005F2350" w:rsidP="00B25675">
      <w:pPr>
        <w:spacing w:line="360" w:lineRule="auto"/>
        <w:ind w:right="141" w:firstLine="709"/>
        <w:jc w:val="both"/>
        <w:rPr>
          <w:color w:val="000000" w:themeColor="text1"/>
          <w:sz w:val="26"/>
          <w:szCs w:val="26"/>
          <w:lang w:val="uk-UA"/>
        </w:rPr>
      </w:pPr>
    </w:p>
    <w:p w14:paraId="0BC6E12B" w14:textId="6244FA38" w:rsidR="000A1C63" w:rsidRDefault="000A1C63" w:rsidP="00B25675">
      <w:pPr>
        <w:spacing w:line="360" w:lineRule="auto"/>
        <w:ind w:right="141" w:firstLine="709"/>
        <w:jc w:val="both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Код реалізації:</w:t>
      </w:r>
    </w:p>
    <w:p w14:paraId="0B401821" w14:textId="43247C39" w:rsidR="000A1C63" w:rsidRDefault="00347747" w:rsidP="00B25675">
      <w:pPr>
        <w:spacing w:line="360" w:lineRule="auto"/>
        <w:ind w:right="141" w:firstLine="709"/>
        <w:jc w:val="both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proofErr w:type="spellStart"/>
      <w:r w:rsidRPr="00347747">
        <w:rPr>
          <w:color w:val="000000" w:themeColor="text1"/>
          <w:sz w:val="26"/>
          <w:szCs w:val="26"/>
          <w:lang w:val="uk-UA"/>
        </w:rPr>
        <w:t>Cargo.toml</w:t>
      </w:r>
      <w:proofErr w:type="spellEnd"/>
    </w:p>
    <w:p w14:paraId="1AF0AAC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package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1DD3F60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mingo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</w:t>
      </w:r>
    </w:p>
    <w:p w14:paraId="67920F5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version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"0.10.0"</w:t>
      </w:r>
    </w:p>
    <w:p w14:paraId="696310D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authors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["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Andre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Richter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&lt;andre.o.richter@gmail.com&gt;"]</w:t>
      </w:r>
    </w:p>
    <w:p w14:paraId="772D51F4" w14:textId="2A1ECF19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edition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"2021"</w:t>
      </w:r>
    </w:p>
    <w:p w14:paraId="20ADEF7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profile.release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5A34C854" w14:textId="52769429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lto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true</w:t>
      </w:r>
      <w:proofErr w:type="spellEnd"/>
    </w:p>
    <w:p w14:paraId="35F633C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features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412D3D6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[]</w:t>
      </w:r>
    </w:p>
    <w:p w14:paraId="7F993F4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bsp_rpi3 = ["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tock-registers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"]</w:t>
      </w:r>
    </w:p>
    <w:p w14:paraId="6CDEB731" w14:textId="48FDFA42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bsp_rpi4 = ["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tock-registers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"]</w:t>
      </w:r>
    </w:p>
    <w:p w14:paraId="3726BCC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bin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]]</w:t>
      </w:r>
    </w:p>
    <w:p w14:paraId="6423E59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kernel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</w:t>
      </w:r>
    </w:p>
    <w:p w14:paraId="65B6ADA2" w14:textId="4027914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path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src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/main.rs"</w:t>
      </w:r>
    </w:p>
    <w:p w14:paraId="22971F60" w14:textId="3433BEB2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dependencies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1A9B704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tock-registers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{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version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"0.8.x",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default-features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features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["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register_types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"],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optional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}</w:t>
      </w:r>
    </w:p>
    <w:p w14:paraId="076A286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target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.'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target_arch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"aarch64")'.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dependencies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39149E48" w14:textId="0E9CE617" w:rsidR="000A1C63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aarch64-cpu = {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version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"9.x.x" }</w:t>
      </w:r>
    </w:p>
    <w:p w14:paraId="2E925CBC" w14:textId="7AFBC2A0" w:rsidR="00066476" w:rsidRPr="00E27949" w:rsidRDefault="00066476" w:rsidP="00347747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4935A387" w14:textId="0C90CCC3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Файл translation_table.rs</w:t>
      </w:r>
    </w:p>
    <w:p w14:paraId="29CF5C5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target_arch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"aarch64")]</w:t>
      </w:r>
    </w:p>
    <w:p w14:paraId="1317525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path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"../../_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/aarch64/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/translation_table.rs"]</w:t>
      </w:r>
    </w:p>
    <w:p w14:paraId="00BDFB4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arch_translation_table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4DA85505" w14:textId="2A0C17D4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arch_translation_table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KernelTranslationTable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2CFAE254" w14:textId="722DD535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</w:p>
    <w:p w14:paraId="527B6213" w14:textId="6BA91EDA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Файл mmu.rs</w:t>
      </w:r>
    </w:p>
    <w:p w14:paraId="626E639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target_arch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"aarch64")]</w:t>
      </w:r>
    </w:p>
    <w:p w14:paraId="3FEF9F4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lastRenderedPageBreak/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path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"../_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/aarch64/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/mmu.rs"]</w:t>
      </w:r>
    </w:p>
    <w:p w14:paraId="04CEB929" w14:textId="2C9884F5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26CE3F5F" w14:textId="193BF7A7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translation_table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5161D5E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38684694" w14:textId="342F64D4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ops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RangeInclusive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};</w:t>
      </w:r>
    </w:p>
    <w:p w14:paraId="136878F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000E0DA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362EE7CF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Debug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407FBAC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enum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F2C5B5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AlreadyEnabled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3B8577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Other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(&amp;'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),</w:t>
      </w:r>
    </w:p>
    <w:p w14:paraId="32015C9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231EA4F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39AD6A23" w14:textId="52C03EA0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super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::*;</w:t>
      </w:r>
    </w:p>
    <w:p w14:paraId="23858471" w14:textId="4FF70679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trait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MMU {</w:t>
      </w:r>
    </w:p>
    <w:p w14:paraId="543696F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enable_mmu_and_caching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&lt;(),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&gt;;</w:t>
      </w:r>
    </w:p>
    <w:p w14:paraId="19E6857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is_enabled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3B9A902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3FBC3D05" w14:textId="356DCA4F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337DBA1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GRANULE_SIZE: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&gt;;</w:t>
      </w:r>
    </w:p>
    <w:p w14:paraId="703191D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&gt;;</w:t>
      </w:r>
    </w:p>
    <w:p w14:paraId="16A008F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1485A71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dead_code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66687E7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51C7816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enum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6DBC29C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Identity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69B9D9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Offset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),</w:t>
      </w:r>
    </w:p>
    <w:p w14:paraId="29620CD1" w14:textId="0B50CA4E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319270E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5A02835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2D74B11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enum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0BB749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2746A2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2719DF2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2CCE5EC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0416111F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5D9B812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enum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31B71D3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58E8DBF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84A63E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6FF19E0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2348186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lastRenderedPageBreak/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1FDC371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5E3AAF9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mem_attributes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0C6E46B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acc_perms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D9A8ED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execute_never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2D661A0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38869D2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1F48B4A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TranslationDescriptor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4347DE7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 &amp;'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372F172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RangeInclusive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&gt;,</w:t>
      </w:r>
    </w:p>
    <w:p w14:paraId="2497564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physical_range_translation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5CD4F2D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074621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6EDB9E9C" w14:textId="725BB3EB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KernelVirtualLayout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NUM_SPECIAL_RANGES: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 {</w:t>
      </w:r>
    </w:p>
    <w:p w14:paraId="2A424FDF" w14:textId="3E2D7E86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max_virt_addr_inclusive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4CFEE2C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inner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 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TranslationDescriptor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 NUM_SPECIAL_RANGES],</w:t>
      </w:r>
    </w:p>
    <w:p w14:paraId="3C957122" w14:textId="26C3BCC4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4C21F8E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4E56575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&lt;'_&gt;)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6161588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6E8E2E8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AlreadyEnabled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!(f, "MMU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enabled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"),</w:t>
      </w:r>
    </w:p>
    <w:p w14:paraId="5F9BB1B4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Other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(x) =&gt;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!(f, "{}", x),</w:t>
      </w:r>
    </w:p>
    <w:p w14:paraId="72FD3D4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782596E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2A9D433E" w14:textId="54CD662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6E297AB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GRANULE_SIZE: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&lt;GRANULE_SIZE&gt; {</w:t>
      </w:r>
    </w:p>
    <w:p w14:paraId="6F6358F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size_checked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0852BA4F" w14:textId="5FE4A49D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SHIFT: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SIZE.trailing_zeros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68C22DA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size_checked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29B345BB" w14:textId="133E80E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GRANULE_SIZE.is_power_of_two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());</w:t>
      </w:r>
    </w:p>
    <w:p w14:paraId="5D86EFDF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GRANULE_SIZE</w:t>
      </w:r>
    </w:p>
    <w:p w14:paraId="1CAD2F2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2988DD09" w14:textId="459F81A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13E3216F" w14:textId="6C6031E2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&lt;AS_SIZE&gt; {</w:t>
      </w:r>
    </w:p>
    <w:p w14:paraId="28FCF3AC" w14:textId="2C26ED09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size_checked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6D340038" w14:textId="5AFCB7E0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SIZE_SHIFT: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SIZE.trailing_zeros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7EF9687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size_checked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30C726A4" w14:textId="4CEA7E51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AS_SIZE.is_power_of_two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());</w:t>
      </w:r>
    </w:p>
    <w:p w14:paraId="31EF9952" w14:textId="0D4BFD23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arch_address_space_size_sanity_checks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4FD9BC3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AS_SIZE</w:t>
      </w:r>
    </w:p>
    <w:p w14:paraId="6F16C3F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54ADA88D" w14:textId="3D7359E2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lastRenderedPageBreak/>
        <w:t>}</w:t>
      </w:r>
    </w:p>
    <w:p w14:paraId="252812B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0D63137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2CEE379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49D7454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mem_attributes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28A12E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acc_perms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6032A4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execute_never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2279351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1EF68AA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7331CD3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2852F7D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TranslationDescriptor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2348107E" w14:textId="00970A50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1EAD7EA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*(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)().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00E08E1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*(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)().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38786A97" w14:textId="6979CC14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-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+ 1;</w:t>
      </w:r>
    </w:p>
    <w:p w14:paraId="0CE016C1" w14:textId="22386B51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unit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size_human_readable_ceil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);</w:t>
      </w:r>
    </w:p>
    <w:p w14:paraId="0BD5A94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self.attribute_fields.mem_attributes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1ECBE75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"C",</w:t>
      </w:r>
    </w:p>
    <w:p w14:paraId="0F774A6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Dev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",</w:t>
      </w:r>
    </w:p>
    <w:p w14:paraId="6C84F589" w14:textId="30FAD7E0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};</w:t>
      </w:r>
    </w:p>
    <w:p w14:paraId="43CC834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acc_p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self.attribute_fields.acc_perms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17D5140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"RO",</w:t>
      </w:r>
    </w:p>
    <w:p w14:paraId="646E5D8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"RW",</w:t>
      </w:r>
    </w:p>
    <w:p w14:paraId="4498B124" w14:textId="4B059A3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};</w:t>
      </w:r>
    </w:p>
    <w:p w14:paraId="30D09A0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xn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self.attribute_fields.execute_never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4DB0EFB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"PXN"</w:t>
      </w:r>
    </w:p>
    <w:p w14:paraId="17E9AAD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A4B754F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"PX"</w:t>
      </w:r>
    </w:p>
    <w:p w14:paraId="2501340D" w14:textId="10E8B8C8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};</w:t>
      </w:r>
    </w:p>
    <w:p w14:paraId="3A369F1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</w:t>
      </w:r>
    </w:p>
    <w:p w14:paraId="5C82941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f,</w:t>
      </w:r>
    </w:p>
    <w:p w14:paraId="18791D6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"      {:#010x} - {:#010x} | {: &gt;3} {} | {: &lt;3} {} {: &lt;3} | {}",</w:t>
      </w:r>
    </w:p>
    <w:p w14:paraId="796A2F2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unit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acc_p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xn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 self.name</w:t>
      </w:r>
    </w:p>
    <w:p w14:paraId="79A05F4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)</w:t>
      </w:r>
    </w:p>
    <w:p w14:paraId="1874454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643469C9" w14:textId="5A01C4D3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49CB326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NUM_SPECIAL_RANGES: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KernelVirtualLayout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&lt;{ NUM_SPECIAL_RANGES }&gt; {</w:t>
      </w:r>
    </w:p>
    <w:p w14:paraId="55DBC0A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max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 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TranslationDescriptor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; NUM_SPECIAL_RANGES])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6A7A8874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9D1B66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max_virt_addr_inclusive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max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D4FC60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lastRenderedPageBreak/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inner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86D5D0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4692EE3F" w14:textId="6A765E05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0DCAC26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virt_addr_properties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</w:p>
    <w:p w14:paraId="368FAE6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41224A8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5B9133B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), &amp;'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 {</w:t>
      </w:r>
    </w:p>
    <w:p w14:paraId="6C78FEA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self.max_virt_addr_inclusive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8CEB92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");</w:t>
      </w:r>
    </w:p>
    <w:p w14:paraId="27643F0C" w14:textId="20AEBC31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4BD388D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i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self.inner.iter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 {</w:t>
      </w:r>
    </w:p>
    <w:p w14:paraId="0D34DBD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i.virtual_range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)().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contains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 {</w:t>
      </w:r>
    </w:p>
    <w:p w14:paraId="3FE2DB7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output_addr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i.physical_range_translation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D0A3094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Identity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0AF6A17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Offset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(a) =&gt; a + 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- 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i.virtual_range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)().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()),</w:t>
      </w:r>
    </w:p>
    <w:p w14:paraId="7711DD31" w14:textId="76B1DE6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};</w:t>
      </w:r>
    </w:p>
    <w:p w14:paraId="035F9EC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output_addr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i.attribute_fields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));</w:t>
      </w:r>
    </w:p>
    <w:p w14:paraId="065A38F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}</w:t>
      </w:r>
    </w:p>
    <w:p w14:paraId="67FC2C6D" w14:textId="025E4CB8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50413AA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()))</w:t>
      </w:r>
    </w:p>
    <w:p w14:paraId="7173BF1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458D9D0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print_layout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 {</w:t>
      </w:r>
    </w:p>
    <w:p w14:paraId="61DA519F" w14:textId="792B04A6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0F7A202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i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self.inner.iter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 {</w:t>
      </w:r>
    </w:p>
    <w:p w14:paraId="5B300E0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!("{}", i);</w:t>
      </w:r>
    </w:p>
    <w:p w14:paraId="5D97BDB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21553F9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00FFA267" w14:textId="5E763DBB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00C405E3" w14:textId="77777777" w:rsidR="00FD7194" w:rsidRPr="00347747" w:rsidRDefault="00FD7194" w:rsidP="00FD7194">
      <w:pPr>
        <w:spacing w:line="360" w:lineRule="auto"/>
        <w:ind w:right="141" w:firstLine="709"/>
        <w:jc w:val="both"/>
        <w:rPr>
          <w:color w:val="000000" w:themeColor="text1"/>
          <w:sz w:val="20"/>
          <w:lang w:val="uk-UA"/>
        </w:rPr>
      </w:pPr>
    </w:p>
    <w:p w14:paraId="45D53E4C" w14:textId="727907C4" w:rsidR="0053424D" w:rsidRDefault="00A054DE" w:rsidP="00A054DE">
      <w:pPr>
        <w:spacing w:line="360" w:lineRule="auto"/>
        <w:ind w:right="141" w:firstLine="709"/>
        <w:jc w:val="both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11AA5763" w14:textId="5C3DD421" w:rsidR="00B11AFC" w:rsidRDefault="00FD7194" w:rsidP="00066476">
      <w:pPr>
        <w:spacing w:line="360" w:lineRule="auto"/>
        <w:ind w:right="141"/>
        <w:jc w:val="both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4AFFE1A9" wp14:editId="2E1C1895">
            <wp:extent cx="6570345" cy="6804660"/>
            <wp:effectExtent l="0" t="0" r="190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4452" w14:textId="06E7D364" w:rsidR="004441F4" w:rsidRDefault="004441F4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6A54CD8" w14:textId="454726C7" w:rsidR="00FD7194" w:rsidRDefault="002E73FD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11</w:t>
      </w:r>
    </w:p>
    <w:p w14:paraId="292799CC" w14:textId="160C6646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B713EA">
        <w:rPr>
          <w:color w:val="000000" w:themeColor="text1"/>
          <w:sz w:val="26"/>
          <w:szCs w:val="26"/>
          <w:lang w:val="uk-UA"/>
        </w:rPr>
        <w:t xml:space="preserve">В даному </w:t>
      </w:r>
      <w:r>
        <w:rPr>
          <w:color w:val="000000" w:themeColor="text1"/>
          <w:sz w:val="26"/>
          <w:szCs w:val="26"/>
          <w:lang w:val="uk-UA"/>
        </w:rPr>
        <w:t>етапі</w:t>
      </w:r>
      <w:r w:rsidRPr="00B713EA">
        <w:rPr>
          <w:color w:val="000000" w:themeColor="text1"/>
          <w:sz w:val="26"/>
          <w:szCs w:val="26"/>
          <w:lang w:val="uk-UA"/>
        </w:rPr>
        <w:t xml:space="preserve"> розглядається архітектура AArch64 (64-бітна архітектура ARM) і процес обробки винятків на цій архітектурі. </w:t>
      </w:r>
      <w:r>
        <w:rPr>
          <w:color w:val="000000" w:themeColor="text1"/>
          <w:sz w:val="26"/>
          <w:szCs w:val="26"/>
          <w:lang w:val="uk-UA"/>
        </w:rPr>
        <w:t>Розглядаються</w:t>
      </w:r>
      <w:r w:rsidRPr="00B713EA">
        <w:rPr>
          <w:color w:val="000000" w:themeColor="text1"/>
          <w:sz w:val="26"/>
          <w:szCs w:val="26"/>
          <w:lang w:val="uk-UA"/>
        </w:rPr>
        <w:t xml:space="preserve"> чотири типи винятків в AArch64: синхронний, запит на переривання (IRQ), запит швидкого переривання (FIQ) і системна помилка (</w:t>
      </w:r>
      <w:proofErr w:type="spellStart"/>
      <w:r w:rsidRPr="00B713EA">
        <w:rPr>
          <w:color w:val="000000" w:themeColor="text1"/>
          <w:sz w:val="26"/>
          <w:szCs w:val="26"/>
          <w:lang w:val="uk-UA"/>
        </w:rPr>
        <w:t>SError</w:t>
      </w:r>
      <w:proofErr w:type="spellEnd"/>
      <w:r w:rsidRPr="00B713EA">
        <w:rPr>
          <w:color w:val="000000" w:themeColor="text1"/>
          <w:sz w:val="26"/>
          <w:szCs w:val="26"/>
          <w:lang w:val="uk-UA"/>
        </w:rPr>
        <w:t>).</w:t>
      </w:r>
    </w:p>
    <w:p w14:paraId="6F43F2B6" w14:textId="77777777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2F71B72" w14:textId="75D0AAFB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B713EA">
        <w:rPr>
          <w:color w:val="000000" w:themeColor="text1"/>
          <w:sz w:val="26"/>
          <w:szCs w:val="26"/>
          <w:lang w:val="uk-UA"/>
        </w:rPr>
        <w:lastRenderedPageBreak/>
        <w:t xml:space="preserve">Під час виникнення винятку процесор переходить на той самий або вищий рівень винятків, але ніколи на нижчий рівень виконання (EL). Статус програми зберігається в регістрі </w:t>
      </w:r>
      <w:proofErr w:type="spellStart"/>
      <w:r w:rsidRPr="00B713EA">
        <w:rPr>
          <w:color w:val="000000" w:themeColor="text1"/>
          <w:sz w:val="26"/>
          <w:szCs w:val="26"/>
          <w:lang w:val="uk-UA"/>
        </w:rPr>
        <w:t>SPSR_ELx</w:t>
      </w:r>
      <w:proofErr w:type="spellEnd"/>
      <w:r w:rsidRPr="00B713EA">
        <w:rPr>
          <w:color w:val="000000" w:themeColor="text1"/>
          <w:sz w:val="26"/>
          <w:szCs w:val="26"/>
          <w:lang w:val="uk-UA"/>
        </w:rPr>
        <w:t xml:space="preserve">, а бажана адреса повернення зберігається в регістрі </w:t>
      </w:r>
      <w:proofErr w:type="spellStart"/>
      <w:r w:rsidRPr="00B713EA">
        <w:rPr>
          <w:color w:val="000000" w:themeColor="text1"/>
          <w:sz w:val="26"/>
          <w:szCs w:val="26"/>
          <w:lang w:val="uk-UA"/>
        </w:rPr>
        <w:t>ELR_ELx</w:t>
      </w:r>
      <w:proofErr w:type="spellEnd"/>
      <w:r w:rsidRPr="00B713EA">
        <w:rPr>
          <w:color w:val="000000" w:themeColor="text1"/>
          <w:sz w:val="26"/>
          <w:szCs w:val="26"/>
          <w:lang w:val="uk-UA"/>
        </w:rPr>
        <w:t>. Вибір покажчика стека для обробки винятку залежить від рівня винятків, на якому відбувається обробка.</w:t>
      </w:r>
    </w:p>
    <w:p w14:paraId="47BB01FA" w14:textId="2E43B056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B713EA">
        <w:rPr>
          <w:color w:val="000000" w:themeColor="text1"/>
          <w:sz w:val="26"/>
          <w:szCs w:val="26"/>
          <w:lang w:val="uk-UA"/>
        </w:rPr>
        <w:t>AArch64 має 16 векторів винятків, кожний зі своїм зміщенням. Базова адреса векторів винятків зберігається в регістрі VBAR_EL1. Код обробника винятку зазвичай зберігає контекст виконання, включаючи загальні цільові регістри, на стеку перед виконанням коду обробника. Після завершення обробки винятку контекст відновлюється, щоб процесор міг продовжити з місця, де він зупинився.</w:t>
      </w:r>
    </w:p>
    <w:p w14:paraId="16876AEE" w14:textId="0D8B2629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B713EA">
        <w:rPr>
          <w:color w:val="000000" w:themeColor="text1"/>
          <w:sz w:val="26"/>
          <w:szCs w:val="26"/>
          <w:lang w:val="uk-UA"/>
        </w:rPr>
        <w:t xml:space="preserve">У реалізації системного програмного забезпечення на архітектурі AArch64 часто використовують поєднання мови програмування </w:t>
      </w:r>
      <w:proofErr w:type="spellStart"/>
      <w:r w:rsidRPr="00B713EA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B713EA">
        <w:rPr>
          <w:color w:val="000000" w:themeColor="text1"/>
          <w:sz w:val="26"/>
          <w:szCs w:val="26"/>
          <w:lang w:val="uk-UA"/>
        </w:rPr>
        <w:t xml:space="preserve"> і мови асемблера. Збереження та відновлення контексту під час обробки винятків виконується за допомогою макросів і коду на мові асемблера, оскільки це є одним з місць, де використання асемблера є необхідним.</w:t>
      </w:r>
    </w:p>
    <w:p w14:paraId="66848C7E" w14:textId="77777777" w:rsid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4B460278" w14:textId="729CF70D" w:rsidR="00621B66" w:rsidRPr="00621B66" w:rsidRDefault="00621B66" w:rsidP="00621B66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621B66">
        <w:rPr>
          <w:color w:val="000000" w:themeColor="text1"/>
          <w:sz w:val="26"/>
          <w:szCs w:val="26"/>
          <w:lang w:val="uk-UA"/>
        </w:rPr>
        <w:t>exception.rs</w:t>
      </w:r>
    </w:p>
    <w:p w14:paraId="57D99F0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aarch64_cpu::{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::*};</w:t>
      </w:r>
    </w:p>
    <w:p w14:paraId="52B64C1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global_asm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cell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UnsafeCell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3692274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1FF9EAF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51B70E1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6A39F4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2849E3A0" w14:textId="4856FD7E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global_asm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include_str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exception.s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"));</w:t>
      </w:r>
    </w:p>
    <w:p w14:paraId="35AE491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transparent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A36DAA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SpsrEL1(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SPSR_EL1::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&gt;);</w:t>
      </w:r>
    </w:p>
    <w:p w14:paraId="256E6C8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EsrEL1(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ESR_EL1::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&gt;);</w:t>
      </w:r>
    </w:p>
    <w:p w14:paraId="27AA370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40598976" w14:textId="4F4294E5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5FB4AB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[u64; 30],</w:t>
      </w:r>
    </w:p>
    <w:p w14:paraId="2A1F5D51" w14:textId="46AF5451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104BA8B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elr_el1: u64,</w:t>
      </w:r>
    </w:p>
    <w:p w14:paraId="6125CB0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spsr_el1: SpsrEL1,</w:t>
      </w:r>
    </w:p>
    <w:p w14:paraId="17B4E80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esr_el1: EsrEL1,</w:t>
      </w:r>
    </w:p>
    <w:p w14:paraId="5DB5F68E" w14:textId="2F3CB31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8C0822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C4CC59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2845F68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"CPU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!\n\n\</w:t>
      </w:r>
    </w:p>
    <w:p w14:paraId="1F0F281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{}",</w:t>
      </w:r>
    </w:p>
    <w:p w14:paraId="23825AD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</w:t>
      </w:r>
      <w:proofErr w:type="spellEnd"/>
    </w:p>
    <w:p w14:paraId="5AE3CB7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);</w:t>
      </w:r>
    </w:p>
    <w:p w14:paraId="70005FA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BD751F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E6F364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current_el0_synchronous(_e: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B83518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Should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here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SP_EL0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EL1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.")</w:t>
      </w:r>
    </w:p>
    <w:p w14:paraId="56E284B9" w14:textId="76FCC39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B0A864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6DCEEA5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current_el0_irq(_e: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36004E6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Should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here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SP_EL0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EL1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.")</w:t>
      </w:r>
    </w:p>
    <w:p w14:paraId="657CD9AC" w14:textId="2F0BE92A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1B797F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B4CC71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current_el0_serror(_e: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4B7E0B8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Should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here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SP_EL0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EL1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.")</w:t>
      </w:r>
    </w:p>
    <w:p w14:paraId="5CD3F263" w14:textId="39E205F9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A06A98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CA2EA5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current_elx_synchronous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110542A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e.fault_address_valid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11DAF74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far_el1 = FAR_EL1.get();</w:t>
      </w:r>
    </w:p>
    <w:p w14:paraId="746E0E8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far_el1 == 8 * 1024 * 1024 * 1024 {</w:t>
      </w:r>
    </w:p>
    <w:p w14:paraId="78663A66" w14:textId="14346A6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e.elr_el1 += 4;</w:t>
      </w:r>
    </w:p>
    <w:p w14:paraId="04DB5A4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E23667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4ED4552F" w14:textId="27B635A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}</w:t>
      </w:r>
    </w:p>
    <w:p w14:paraId="42D4CDE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3805F5E7" w14:textId="7246F87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7B76ED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3250D3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current_elx_irq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2F78FDA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4FA6CCA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D04E65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5006B8F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2CF25EC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current_elx_serror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92BC97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11F8EB6F" w14:textId="497A421C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56CAB5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04F6BE7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lower_aarch64_synchronous(e: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8F4BC9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4FC86491" w14:textId="7E619B59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5C6F49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4CA1ACC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lower_aarch64_irq(e: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16F28E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0CECB0F3" w14:textId="1E2EA44B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F4D1B0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C123FE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lower_aarch64_serror(e: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32A0D2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33EA2815" w14:textId="5784D6BB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910712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46D13EC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lower_aarch32_synchronous(e: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4633EA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11197BB6" w14:textId="7902F445" w:rsidR="00621B66" w:rsidRPr="00E27949" w:rsidRDefault="00621B66" w:rsidP="00074CAB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9AB9CF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67B214E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lower_aarch32_irq(e: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35DA072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41EBB499" w14:textId="1BC28649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A7C273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57F9A72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lower_aarch32_serror(e: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1F8E36C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2FAF8E32" w14:textId="2C1AD0A1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CEED48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rustfmt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skip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15C1A0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SpsrEL1 {</w:t>
      </w:r>
    </w:p>
    <w:p w14:paraId="4646E47F" w14:textId="53F654AA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01615E8" w14:textId="158CC1DF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"SPSR_EL1: {:#010x}", self.0.get())?;</w:t>
      </w:r>
    </w:p>
    <w:p w14:paraId="7A534AA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|x| -&gt; _ {</w:t>
      </w:r>
    </w:p>
    <w:p w14:paraId="6864060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x {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"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 }</w:t>
      </w:r>
    </w:p>
    <w:p w14:paraId="3992EE6F" w14:textId="7AC5E91C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};</w:t>
      </w:r>
    </w:p>
    <w:p w14:paraId="54D1DED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Flags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:")?;</w:t>
      </w:r>
    </w:p>
    <w:p w14:paraId="125E684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Negative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(N):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(self.0.is_set(SPSR_EL1::N)))?;</w:t>
      </w:r>
    </w:p>
    <w:p w14:paraId="4AD3FA0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Zero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(Z):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(self.0.is_set(SPSR_EL1::Z)))?;</w:t>
      </w:r>
    </w:p>
    <w:p w14:paraId="412CF21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Carry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(C):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(self.0.is_set(SPSR_EL1::C)))?;</w:t>
      </w:r>
    </w:p>
    <w:p w14:paraId="7450DBC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Overflow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(V):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(self.0.is_set(SPSR_EL1::V)))?;</w:t>
      </w:r>
    </w:p>
    <w:p w14:paraId="5D0C900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45FE267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|x| -&gt; _ {</w:t>
      </w:r>
    </w:p>
    <w:p w14:paraId="4217BAB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x {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Masked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"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Unmasked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 }</w:t>
      </w:r>
    </w:p>
    <w:p w14:paraId="7E347086" w14:textId="09A785D5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</w:p>
    <w:p w14:paraId="3CCDC87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:")?;</w:t>
      </w:r>
    </w:p>
    <w:p w14:paraId="3D90DDA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Debug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(D):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(self.0.is_set(SPSR_EL1::D)))?;</w:t>
      </w:r>
    </w:p>
    <w:p w14:paraId="7993B6F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(A):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(self.0.is_set(SPSR_EL1::A)))?;</w:t>
      </w:r>
    </w:p>
    <w:p w14:paraId="32DE17A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IRQ    (I):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(self.0.is_set(SPSR_EL1::I)))?;</w:t>
      </w:r>
    </w:p>
    <w:p w14:paraId="11DD74FC" w14:textId="79508D3E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FIQ    (F):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(self.0.is_set(SPSR_EL1::F)))?;</w:t>
      </w:r>
    </w:p>
    <w:p w14:paraId="77DD968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Illegal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Execution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(IL): {}",</w:t>
      </w:r>
    </w:p>
    <w:p w14:paraId="0AE48E9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(self.0.is_set(SPSR_EL1::IL))</w:t>
      </w:r>
    </w:p>
    <w:p w14:paraId="7D3FE14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</w:t>
      </w:r>
    </w:p>
    <w:p w14:paraId="16B2E64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6179353" w14:textId="0161EDC9" w:rsidR="00621B66" w:rsidRPr="00E27949" w:rsidRDefault="00621B66" w:rsidP="00074CAB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17B851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EsrEL1 {</w:t>
      </w:r>
    </w:p>
    <w:p w14:paraId="0AAD5DB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37F1A66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exception_class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&lt;ESR_EL1::EC::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4C8889B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self.0.read_as_enum(ESR_EL1::EC)</w:t>
      </w:r>
    </w:p>
    <w:p w14:paraId="2D1901D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FD23F4E" w14:textId="56AB00F5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FD35EA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rustfmt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skip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AE2821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EsrEL1 {</w:t>
      </w:r>
    </w:p>
    <w:p w14:paraId="6ADBBE24" w14:textId="6F52CDB8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B1A55D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"ESR_EL1: {:#010x}", self.0.get())?;</w:t>
      </w:r>
    </w:p>
    <w:p w14:paraId="3CDE63E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(EC) : {:#x}", self.0.read(ESR_EL1::EC))?;</w:t>
      </w:r>
    </w:p>
    <w:p w14:paraId="1C31990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ec_translation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self.exception_class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35C7C27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(ESR_EL1::EC::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DataAbortCurrentEL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=&gt;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Data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Abort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EL",</w:t>
      </w:r>
    </w:p>
    <w:p w14:paraId="4B7BEF7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_ =&gt; "N/A",</w:t>
      </w:r>
    </w:p>
    <w:p w14:paraId="6C9DECA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275121A3" w14:textId="4EBACCE2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-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ec_translation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6E84431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Specific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Syndrome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(ISS): {:#x}", self.0.read(ESR_EL1::ISS))</w:t>
      </w:r>
    </w:p>
    <w:p w14:paraId="630FB05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A3F0547" w14:textId="603790CC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EBA30F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7F521B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21C175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exception_class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&lt;ESR_EL1::EC::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3AB9447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self.esr_el1.exception_class()</w:t>
      </w:r>
    </w:p>
    <w:p w14:paraId="27823A08" w14:textId="5209E23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9F9190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442E0E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fault_address_valid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8D53DFF" w14:textId="568BF384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ESR_EL1::EC::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::*;</w:t>
      </w:r>
    </w:p>
    <w:p w14:paraId="67B8317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self.exception_class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204E3CD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4807D5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0056254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3E14CE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InstrAbortLowerEL</w:t>
      </w:r>
      <w:proofErr w:type="spellEnd"/>
    </w:p>
    <w:p w14:paraId="754FABD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InstrAbortCurrentEL</w:t>
      </w:r>
      <w:proofErr w:type="spellEnd"/>
    </w:p>
    <w:p w14:paraId="0C7FECE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PCAlignmentFault</w:t>
      </w:r>
      <w:proofErr w:type="spellEnd"/>
    </w:p>
    <w:p w14:paraId="22AFF11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DataAbortLowerEL</w:t>
      </w:r>
      <w:proofErr w:type="spellEnd"/>
    </w:p>
    <w:p w14:paraId="52C01E3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DataAbortCurrentEL</w:t>
      </w:r>
      <w:proofErr w:type="spellEnd"/>
    </w:p>
    <w:p w14:paraId="2F55478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WatchpointLowerEL</w:t>
      </w:r>
      <w:proofErr w:type="spellEnd"/>
    </w:p>
    <w:p w14:paraId="75A4F9E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WatchpointCurrentEL</w:t>
      </w:r>
      <w:proofErr w:type="spellEnd"/>
    </w:p>
    <w:p w14:paraId="5514DFA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),</w:t>
      </w:r>
    </w:p>
    <w:p w14:paraId="1CD5BCF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4EBE8C9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F2486A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1223E9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9C7F3F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06C3138" w14:textId="344BAF2C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"{}", self.esr_el1)?;</w:t>
      </w:r>
    </w:p>
    <w:p w14:paraId="11A90C9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self.fault_address_valid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1D55794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"FAR_EL1: {:#018x}", FAR_EL1.get()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699E1F5E" w14:textId="3404B976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226552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"{}", self.spsr_el1)?;</w:t>
      </w:r>
    </w:p>
    <w:p w14:paraId="439DAA9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"ELR_EL1: {:#018x}", self.elr_el1)?;</w:t>
      </w:r>
    </w:p>
    <w:p w14:paraId="12A6FCD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!(f)?;</w:t>
      </w:r>
    </w:p>
    <w:p w14:paraId="71342E4A" w14:textId="4C1746D2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General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purpose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:")?;</w:t>
      </w:r>
    </w:p>
    <w:p w14:paraId="79E0C2F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rustfmt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skip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EA4882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alternating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|x| -&gt; _ {</w:t>
      </w:r>
    </w:p>
    <w:p w14:paraId="4906F9F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x % 2 == 0 { "   "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"\n" }</w:t>
      </w:r>
    </w:p>
    <w:p w14:paraId="2BB1018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6C8671E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self.gpr.iter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7CCCDC7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x{: &lt;2}: {: &gt;#018x}{}", 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alternating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(i))?;</w:t>
      </w:r>
    </w:p>
    <w:p w14:paraId="5A33E0D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134620F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: {:#018x}", self.lr)</w:t>
      </w:r>
    </w:p>
    <w:p w14:paraId="046BF47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C8EEE7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6D620A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983EB7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current_privilege_level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24EC267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CurrentEL.read_as_enum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::EL);</w:t>
      </w:r>
    </w:p>
    <w:p w14:paraId="128C89F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49556F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::EL2) =&gt;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Hypervisor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"EL2"),</w:t>
      </w:r>
    </w:p>
    <w:p w14:paraId="60362F3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::EL1) =&gt;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"EL1"),</w:t>
      </w:r>
    </w:p>
    <w:p w14:paraId="19BD9FD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::EL0) =&gt;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::User, "EL0"),</w:t>
      </w:r>
    </w:p>
    <w:p w14:paraId="1AA95BD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_ =&gt;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Unknown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Unknown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"),</w:t>
      </w:r>
    </w:p>
    <w:p w14:paraId="6E35EA9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581056C" w14:textId="57F0CDE2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E43E6DD" w14:textId="333373DE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4DFC8A8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 {</w:t>
      </w:r>
    </w:p>
    <w:p w14:paraId="6C5BE3A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__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exception_vector_start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UnsafeCell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&lt;()&gt;;</w:t>
      </w:r>
    </w:p>
    <w:p w14:paraId="73DB562F" w14:textId="5AE58BDD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086519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VBAR_EL1.set(__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exception_vector_start.get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u64);</w:t>
      </w:r>
    </w:p>
    <w:p w14:paraId="0634BC6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455009BA" w14:textId="302D74C6" w:rsidR="00B713EA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}</w:t>
      </w:r>
    </w:p>
    <w:p w14:paraId="3B6A0FE1" w14:textId="77777777" w:rsidR="00B713EA" w:rsidRPr="00E27949" w:rsidRDefault="00B713EA" w:rsidP="00B713E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0AA43FA7" w14:textId="7FABCD2D" w:rsidR="00B713EA" w:rsidRPr="00E27949" w:rsidRDefault="00B276E6" w:rsidP="00B713E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Файл main.rs</w:t>
      </w:r>
    </w:p>
    <w:p w14:paraId="562544A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clippy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upper_case_acronyms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6EC879B6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incomplete_features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BF2254B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asm_const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338D708F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const_option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5423EE45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core_intrinsics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178C27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format_args_nl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0C9B45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int_roundings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251918C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nonzero_min_max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4ED91440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panic_info_message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8EABE0A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trait_alias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6089859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unchecked_math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6D794CE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6E9182B" w14:textId="0A4C7F6C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no_std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6751264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F373B67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4EEB9A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5562B3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55C3CEB1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53DD389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8D1B07B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F6C4988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panic_wait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84DC100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9F1C144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3A90243F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B3AA0E7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1B5D1726" w14:textId="1F8D4994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::MMU;</w:t>
      </w:r>
    </w:p>
    <w:p w14:paraId="0DB93199" w14:textId="77840A55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14B0739B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enable_mmu_and_caching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504FBD8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!("MMU: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1C847341" w14:textId="3C648661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046340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(x)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40476303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BSP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subsystem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{}", x);</w:t>
      </w:r>
    </w:p>
    <w:p w14:paraId="0DAE3BD7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23A557A" w14:textId="184223CF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driver_manager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init_drivers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2EDE1E4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kernel_main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15BB3973" w14:textId="6536D406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A97BA48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kernel_main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39D23D44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AAD547B" w14:textId="1972D3DF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Duration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68EE53F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12FD97C1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"{}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version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{}",</w:t>
      </w:r>
    </w:p>
    <w:p w14:paraId="25B36FE0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env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!("CARGO_PKG_NAME"),</w:t>
      </w:r>
    </w:p>
    <w:p w14:paraId="6FD7B705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env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!("CARGO_PKG_VERSION")</w:t>
      </w:r>
    </w:p>
    <w:p w14:paraId="41952211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);</w:t>
      </w:r>
    </w:p>
    <w:p w14:paraId="30BB96F4" w14:textId="243B7E8E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Booting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board_name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279ACAF6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!("MMU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Special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6E7DEB86" w14:textId="46C5903E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virt_mem_layout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print_layout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6FC16E2F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(_,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privilege_level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current_privilege_level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09FFD394" w14:textId="29E81049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privilege_level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3664895E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15BB7FEB" w14:textId="33BB0CD5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print_state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552707DA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556519D9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Architectural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resolution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{}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",</w:t>
      </w:r>
    </w:p>
    <w:p w14:paraId="229D8A00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time_manager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resolution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as_nanos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49259E57" w14:textId="19CEF5DE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);</w:t>
      </w:r>
    </w:p>
    <w:p w14:paraId="43383A6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loaded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1C043D5C" w14:textId="0E2E1B03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driver_manager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69B2C21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spinning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1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second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2ECFBE5C" w14:textId="2163D6A4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time_manager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spin_for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Duration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from_secs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(1));</w:t>
      </w:r>
    </w:p>
    <w:p w14:paraId="72C6AE0E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!("");</w:t>
      </w:r>
    </w:p>
    <w:p w14:paraId="4B1038B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8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...");</w:t>
      </w:r>
    </w:p>
    <w:p w14:paraId="485D62A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big_addr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 = 8 * 1024 * 1024 * 1024;</w:t>
      </w:r>
    </w:p>
    <w:p w14:paraId="59411ECB" w14:textId="34A46282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read_volatile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big_addr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 };</w:t>
      </w:r>
    </w:p>
    <w:p w14:paraId="32473673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!("************************************************");</w:t>
      </w:r>
    </w:p>
    <w:p w14:paraId="7100B869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Whoa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recovered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!");</w:t>
      </w:r>
    </w:p>
    <w:p w14:paraId="43AF7DCB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!("************************************************");</w:t>
      </w:r>
    </w:p>
    <w:p w14:paraId="3E79B315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!("");</w:t>
      </w:r>
    </w:p>
    <w:p w14:paraId="5277A0B2" w14:textId="6C953F25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Let's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again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525CAB4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9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...");</w:t>
      </w:r>
    </w:p>
    <w:p w14:paraId="48246C4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big_addr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9 * 1024 * 1024 * 1024;</w:t>
      </w:r>
    </w:p>
    <w:p w14:paraId="75CBFCA1" w14:textId="26BE4622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read_volatile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big_addr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 };</w:t>
      </w:r>
    </w:p>
    <w:p w14:paraId="4EA029D4" w14:textId="3FCFECDA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Echoing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input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717180B4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clear_rx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2A637FAA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loop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625636A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2363BE5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(c);</w:t>
      </w:r>
    </w:p>
    <w:p w14:paraId="448ABBFE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1BA6A7C" w14:textId="195AE0AF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5486D7F" w14:textId="77777777" w:rsidR="00B713EA" w:rsidRDefault="00B713EA" w:rsidP="00B713EA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</w:p>
    <w:p w14:paraId="69AEC5A6" w14:textId="1E8FFF78" w:rsid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Результат: </w:t>
      </w:r>
    </w:p>
    <w:p w14:paraId="11E12F8A" w14:textId="002CCBFD" w:rsidR="00B713EA" w:rsidRPr="00B713EA" w:rsidRDefault="00B713EA" w:rsidP="00B713EA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519A5139" wp14:editId="47F32DBF">
            <wp:extent cx="6570345" cy="6842125"/>
            <wp:effectExtent l="0" t="0" r="190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B0F" w14:textId="2E1DE9C6" w:rsidR="00B713EA" w:rsidRPr="00B713EA" w:rsidRDefault="00B713EA" w:rsidP="00B713EA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4C9E0AEC" wp14:editId="6615F033">
            <wp:extent cx="6567170" cy="9251315"/>
            <wp:effectExtent l="0" t="0" r="5080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92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506" w14:textId="106F62BD" w:rsidR="00B713EA" w:rsidRPr="00B713EA" w:rsidRDefault="00B713EA" w:rsidP="00B713EA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1C2B9426" wp14:editId="076902F4">
            <wp:extent cx="6570345" cy="4427220"/>
            <wp:effectExtent l="0" t="0" r="190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135A" w14:textId="77777777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35C511B4" w14:textId="1B59D0DA" w:rsidR="00B713EA" w:rsidRDefault="00B957E4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12</w:t>
      </w:r>
    </w:p>
    <w:p w14:paraId="540C0298" w14:textId="77777777" w:rsidR="00DD3F53" w:rsidRPr="00C55747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На цьому етапі розробляється інтегроване тестування ядра. Інтегроване тестування використовує власне створене середовище тестування, яке використовує функцію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custom_test_frameworks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в мові програмування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. Це середовище дозволяє виконувати модульні тести та інтеграційні тести з використанням QEMU. Також можлива автоматизація тестування вводу-виводу через консоль ядра, яка доступна через UART.</w:t>
      </w:r>
    </w:p>
    <w:p w14:paraId="6BCC6FF6" w14:textId="77777777" w:rsidR="00DD3F53" w:rsidRPr="00C55747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>На цьому етапі розширюється наявний базовий тест завантаження ядра, додаванням нових засобів тестування. Ці нові засоби включають класичні модульні тести, тести інтеграції (автономні тести, що зберігаються у каталозі $CRATE/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tests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/) та тести консольного вводу-виводу. Інтеграційні тести дозволяють тестувати зовнішні впливи, такі як консольний ввід.</w:t>
      </w:r>
    </w:p>
    <w:p w14:paraId="1CF0330B" w14:textId="77777777" w:rsidR="00DD3F53" w:rsidRPr="00C55747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Проте тестування коду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з атрибутом #![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no_std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], як у випадку ядра, не є простою задачею. Використання стандартної системи тестування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з макросом атрибута #[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] та запуском команди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може призвести до помилок компіляції через залежності від стандартної бібліотеки. Тому для тестування використовується нестабільна функція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lastRenderedPageBreak/>
        <w:t>custom_test_frameworks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у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. Замість анотування функцій #[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], використовується атрибут #[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test_case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]. Також необхідно написати функцію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test_runner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, яка виконує всі функції, анотовані #[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test_case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].</w:t>
      </w:r>
    </w:p>
    <w:p w14:paraId="45E2FE71" w14:textId="77777777" w:rsid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Для запуску модульних тестів використовується ціль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make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test_unit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, яка виконує команду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. Для запуску інтеграційних тестів використовується ціль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make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test_integration</w:t>
      </w:r>
      <w:proofErr w:type="spellEnd"/>
      <w:r>
        <w:rPr>
          <w:color w:val="000000" w:themeColor="text1"/>
          <w:sz w:val="26"/>
          <w:szCs w:val="26"/>
          <w:lang w:val="uk-UA"/>
        </w:rPr>
        <w:t>.</w:t>
      </w:r>
    </w:p>
    <w:p w14:paraId="30481FE6" w14:textId="77777777" w:rsidR="00DD3F53" w:rsidRPr="00C55747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Також н</w:t>
      </w:r>
      <w:r w:rsidRPr="00C55747">
        <w:rPr>
          <w:color w:val="000000" w:themeColor="text1"/>
          <w:sz w:val="26"/>
          <w:szCs w:val="26"/>
          <w:lang w:val="uk-UA"/>
        </w:rPr>
        <w:t xml:space="preserve">а цьому етапі розглядається процес виконання модульних тестів у ядрі з використанням засобів тестування, наданих мовою програмування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та інфраструктурою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.</w:t>
      </w:r>
    </w:p>
    <w:p w14:paraId="59FC9524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proofErr w:type="spellStart"/>
      <w:r w:rsidRPr="00C55747">
        <w:rPr>
          <w:color w:val="000000" w:themeColor="text1"/>
          <w:sz w:val="26"/>
          <w:szCs w:val="26"/>
          <w:lang w:val="uk-UA"/>
        </w:rPr>
        <w:t>UnitTest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- це структура, яка містить інформацію про модульний тест. Вона містить назву тесту та вказівник на класичну функцію, яка є функцією модульного тестування.</w:t>
      </w:r>
    </w:p>
    <w:p w14:paraId="49F27712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proofErr w:type="spellStart"/>
      <w:r w:rsidRPr="00C55747">
        <w:rPr>
          <w:color w:val="000000" w:themeColor="text1"/>
          <w:sz w:val="26"/>
          <w:szCs w:val="26"/>
          <w:lang w:val="uk-UA"/>
        </w:rPr>
        <w:t>test_runner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- це функція, яка друкує ім'я відповідного тесту та викликає функцію модульного тестування.</w:t>
      </w:r>
    </w:p>
    <w:p w14:paraId="75CEC414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Функція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() - це точка входу для тестового виконання. Вона не викликається напряму, оскільки ми створюємо ядро, а не процес простору користувача. Замість цього, функція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() створюється автоматично під час виконання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, і її виклик відбувається вручну.</w:t>
      </w:r>
    </w:p>
    <w:p w14:paraId="18452B9A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>Атрибут #![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reexport_test_harness_main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"] - це атрибут, який оголошує ім'я головної функції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, щоб ми могли викликати її вручну. Цей атрибут необхідний, оскільки ми маємо власну функцію _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start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(), яка запускає наступний ланцюжок викликів під час завантаження ядра.</w:t>
      </w:r>
    </w:p>
    <w:p w14:paraId="30A681FF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Функція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bsp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::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console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::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qemu_bring_up_console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() - це виклик функції, яка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ініціалізує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периферійне обладнання, що реалізує консольний інтерфейс ядра. У даному випадку, для модульних тестів нічого реального не потрібно, тому функція порожня. Але для іншого обладнання, що імітується QEMU, ця функція може бути необхідною.</w:t>
      </w:r>
    </w:p>
    <w:p w14:paraId="7D445660" w14:textId="17D45B33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>Використання атрибуту #[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kernel_test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]: Це процедурний макрос, який створює структуру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UnitTest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з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атрибутованих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функцій. Цей макрос автоматично перетворює назву функції в ім'я члена структури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UnitTest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і заповнює член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test_func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замиканням, яке виконує тіло приписаної функції.</w:t>
      </w:r>
    </w:p>
    <w:p w14:paraId="7A2E2CCA" w14:textId="196376E1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>Збереження модульних тестів у відповідних файлах: Модульні тести зберігаються в файлах з розширенням .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rs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у відповідній папці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tests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в проекті.</w:t>
      </w:r>
    </w:p>
    <w:p w14:paraId="3D51DAA0" w14:textId="6B619379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lastRenderedPageBreak/>
        <w:t>Інтеграційні тести: Інтеграційні тести знаходяться в папці $CRATE/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tests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/. Кожен файл .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rs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в цій папці компілюється у свій власний виконуваний файл тестового ядра і виконується окремо за допомогою команди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. Код у файлах інтеграційних тестів включає бібліотечну частину ядра (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libkernel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) за допомогою операторів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use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. Точкою входу для кожного інтеграційного тесту повинна бути функція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kernel_init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().</w:t>
      </w:r>
    </w:p>
    <w:p w14:paraId="252C6829" w14:textId="7B7C51F8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 xml:space="preserve">Тестова оснастка: Під час виконання команди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, використовується тестова оснастка, яка є згенерованою функцією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main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(). Вона дозволяє розділити тестовий код на окремі частини. Ця функція автоматично додається до інтеграційних тестів.</w:t>
      </w:r>
    </w:p>
    <w:p w14:paraId="4DCE8C80" w14:textId="18C5E8AF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 xml:space="preserve">Консольні тести: Для тестування взаємодії користувача/ядра через послідовну консоль використовується інфраструктура тестової оснастки, яка має сценарій обгортки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dispatch.rb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. Цей сценарій надає можливість вводу-виводу на консоль та очікування певних відповідей. Для кожного інтеграційного тесту перевіряється наявність відповідного файлу супроводу (.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rb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), який містить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підтести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консолі вводу-виводу. Ці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підтести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виконуються за допомогою класу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ConsoleIOTest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, який спочатку створює QEMU і підключається до емуляції послідовної консолі QEMU, а потім виконує консольні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підтести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.</w:t>
      </w:r>
    </w:p>
    <w:p w14:paraId="6DFB681C" w14:textId="07F0FB0C" w:rsidR="002F4C64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>Таким чином, на цьому етапі розроблюються модульні тести з використанням макросу #[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kernel_test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], інтеграційні тести, які перевіряють взаємодію між різними компонентами системи, тестова оснастка для об'єднання тестів та консольні тести для перевірки взаємодії з користувачем через консоль.</w:t>
      </w:r>
    </w:p>
    <w:p w14:paraId="7F057ACA" w14:textId="77777777" w:rsidR="00DD3F53" w:rsidRDefault="00DD3F53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BD3E7FA" w14:textId="0314A679" w:rsidR="008161D2" w:rsidRDefault="008161D2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8161D2">
        <w:rPr>
          <w:color w:val="000000" w:themeColor="text1"/>
          <w:sz w:val="26"/>
          <w:szCs w:val="26"/>
          <w:lang w:val="uk-UA"/>
        </w:rPr>
        <w:t>cpu.rs</w:t>
      </w:r>
    </w:p>
    <w:p w14:paraId="3A1F0E85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test_build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")]</w:t>
      </w:r>
    </w:p>
    <w:p w14:paraId="526F7837" w14:textId="6A5AB501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QEMUExit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963B90A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test_build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")]</w:t>
      </w:r>
    </w:p>
    <w:p w14:paraId="21BE6D0E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QEMU_EXIT_HANDLE: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::AArch64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::AArch64::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8FBD188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test_build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")]</w:t>
      </w:r>
    </w:p>
    <w:p w14:paraId="2FA217EA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qemu_exit_failure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787C26C0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QEMU_EXIT_HANDLE.exit_failure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4DE77D2C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D0CEB9E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test_build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")]</w:t>
      </w:r>
    </w:p>
    <w:p w14:paraId="63B7D4ED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qemu_exit_success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1E7081B5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QEMU_EXIT_HANDLE.exit_success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4A432C20" w14:textId="5D2CCF06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2F75098" w14:textId="34DECC84" w:rsidR="008161D2" w:rsidRPr="00E27949" w:rsidRDefault="008161D2" w:rsidP="00B957E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0556F03D" w14:textId="60C262D4" w:rsidR="008161D2" w:rsidRDefault="008161D2" w:rsidP="008161D2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8161D2">
        <w:rPr>
          <w:color w:val="000000" w:themeColor="text1"/>
          <w:sz w:val="26"/>
          <w:szCs w:val="26"/>
          <w:lang w:val="uk-UA"/>
        </w:rPr>
        <w:t>lib.rs</w:t>
      </w:r>
    </w:p>
    <w:p w14:paraId="05804F43" w14:textId="0C422642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test_runner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&amp;[&amp;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test_types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UnitTest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]) {</w:t>
      </w:r>
    </w:p>
    <w:p w14:paraId="515C9EC7" w14:textId="0C43488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Running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tests.len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6944065E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tests.iter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71B52853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!("{:&gt;3}. {:.&lt;58}", i + 1, test.name);</w:t>
      </w:r>
    </w:p>
    <w:p w14:paraId="68CEB585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test.test_func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)();</w:t>
      </w:r>
    </w:p>
    <w:p w14:paraId="5D16AE2B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4A249551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Failed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!().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Execution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reaches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here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the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passed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78811B44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]")</w:t>
      </w:r>
    </w:p>
    <w:p w14:paraId="0BFFED8D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B079C7D" w14:textId="7448F8C9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75EDAAD" w14:textId="1C564957" w:rsidR="008161D2" w:rsidRPr="00E27949" w:rsidRDefault="008161D2" w:rsidP="00B957E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35485EC8" w14:textId="24B9C4F7" w:rsidR="008161D2" w:rsidRDefault="008161D2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proofErr w:type="spellStart"/>
      <w:r w:rsidRPr="008161D2">
        <w:rPr>
          <w:color w:val="000000" w:themeColor="text1"/>
          <w:sz w:val="26"/>
          <w:szCs w:val="26"/>
          <w:lang w:val="uk-UA"/>
        </w:rPr>
        <w:t>Cargo.toml</w:t>
      </w:r>
      <w:proofErr w:type="spellEnd"/>
    </w:p>
    <w:p w14:paraId="1A489939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]]</w:t>
      </w:r>
    </w:p>
    <w:p w14:paraId="6E2AEC95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"00_console_sanity"</w:t>
      </w:r>
    </w:p>
    <w:p w14:paraId="75AD48C8" w14:textId="0B8434F0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harness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13CE2834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]]</w:t>
      </w:r>
    </w:p>
    <w:p w14:paraId="66E91CFE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"02_exception_sync_page_fault"</w:t>
      </w:r>
    </w:p>
    <w:p w14:paraId="59B0DDA8" w14:textId="69EF7F2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harness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713468AB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]]</w:t>
      </w:r>
    </w:p>
    <w:p w14:paraId="02A064E1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"03_exception_restore_sanity"</w:t>
      </w:r>
    </w:p>
    <w:p w14:paraId="77D0E034" w14:textId="24FE807E" w:rsidR="008161D2" w:rsidRPr="00E27949" w:rsidRDefault="008161D2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harness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52942954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772572FB" w14:textId="302D0769" w:rsidR="008161D2" w:rsidRPr="00E27949" w:rsidRDefault="008161D2" w:rsidP="00B957E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Файл </w:t>
      </w:r>
      <w:r w:rsidR="001B7564"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00_console_sanity.rb</w:t>
      </w:r>
    </w:p>
    <w:p w14:paraId="6C209FF9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require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console_io_test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'</w:t>
      </w:r>
    </w:p>
    <w:p w14:paraId="63F4B5C6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TxRxHandshakeTest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&lt;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SubtestBase</w:t>
      </w:r>
      <w:proofErr w:type="spellEnd"/>
    </w:p>
    <w:p w14:paraId="3DEE5382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name</w:t>
      </w:r>
      <w:proofErr w:type="spellEnd"/>
    </w:p>
    <w:p w14:paraId="7B066F40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Transmit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and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Receive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handshake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'</w:t>
      </w:r>
    </w:p>
    <w:p w14:paraId="742AC7FD" w14:textId="2CD99F93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end</w:t>
      </w:r>
      <w:proofErr w:type="spellEnd"/>
    </w:p>
    <w:p w14:paraId="28473D22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5000FD85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qemu_in.write_nonblock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('ABC')</w:t>
      </w:r>
    </w:p>
    <w:p w14:paraId="510AABAF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expect_or_raise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'OK1234')</w:t>
      </w:r>
    </w:p>
    <w:p w14:paraId="216946A5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end</w:t>
      </w:r>
      <w:proofErr w:type="spellEnd"/>
    </w:p>
    <w:p w14:paraId="4A8206C2" w14:textId="19026744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end</w:t>
      </w:r>
      <w:proofErr w:type="spellEnd"/>
    </w:p>
    <w:p w14:paraId="60048797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format_args_nl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28D29B20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5AB3209" w14:textId="57C33198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no_std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60FA4303" w14:textId="7652727A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libkernel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7BE9C38C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51FFBC8E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7EC594D0" w14:textId="53FE9F7D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CEAEBB7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5B61CAEF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qemu_bring_up_console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68BF35E1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 'A');</w:t>
      </w:r>
    </w:p>
    <w:p w14:paraId="0A82E816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 'B');</w:t>
      </w:r>
    </w:p>
    <w:p w14:paraId="5B0E4452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 'C');</w:t>
      </w:r>
    </w:p>
    <w:p w14:paraId="0C4056D3" w14:textId="4D5FDDB2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!("OK1234");</w:t>
      </w:r>
    </w:p>
    <w:p w14:paraId="6E20607C" w14:textId="77777777" w:rsidR="008161D2" w:rsidRDefault="008161D2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91327BC" w14:textId="65D8158D" w:rsidR="002F4C64" w:rsidRDefault="002F4C64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Результати:</w:t>
      </w:r>
    </w:p>
    <w:p w14:paraId="2DBFAAC0" w14:textId="37EC3ABC" w:rsidR="002F4C64" w:rsidRPr="00B713EA" w:rsidRDefault="002F4C64" w:rsidP="002F4C64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7C95FF8E" wp14:editId="12F24FBE">
            <wp:extent cx="6570345" cy="5394325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C729" w14:textId="55C699E6" w:rsidR="00FD7194" w:rsidRDefault="00246C77" w:rsidP="00246C77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3F0AF60E" wp14:editId="597F7864">
            <wp:extent cx="6570345" cy="5712460"/>
            <wp:effectExtent l="0" t="0" r="1905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2ACD" w14:textId="210FD729" w:rsidR="00FD7194" w:rsidRDefault="00FD7194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77BE0DD1" w14:textId="5D8CF1AC" w:rsidR="00FD7194" w:rsidRDefault="00246C77" w:rsidP="00246C77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03203904" wp14:editId="0173DED9">
            <wp:extent cx="6570345" cy="3983990"/>
            <wp:effectExtent l="0" t="0" r="190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C8F2" w14:textId="2A8FABE8" w:rsidR="00FD7194" w:rsidRDefault="00FD7194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64C29B67" w14:textId="24C21EC1" w:rsidR="00FD7194" w:rsidRDefault="00074CAB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13</w:t>
      </w:r>
    </w:p>
    <w:p w14:paraId="705B6BD3" w14:textId="339B48AD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На цьому етапі розробляються драйвери пристроїв для контролерів переривань на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3 (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Broadcom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користувацький контролер) та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4 (ARM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Generic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Interrupt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Controller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v2, GICv2). Це включає реалізацію обробки периферійних переривань, зокрема обробку переривання UART.</w:t>
      </w:r>
    </w:p>
    <w:p w14:paraId="2577827B" w14:textId="6EEA751A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У розробці використовується підхід модульності шляхом використання ознаки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IRQManager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для взаємодії між компонентами. Реалізовано підтримку обробки асинхронних переривань типу IRQ для архітектури AArch64. Метою є заміна активного опитування UART на режим очікування, використовуючи переривання UART IRQ RX для вказівки отримання нових символів.</w:t>
      </w:r>
    </w:p>
    <w:p w14:paraId="74D55C75" w14:textId="77777777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Розробляється загальна ідіома програмного інтерфейсу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IRQManager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>, яка визначає функціональні можливості для реєстрації обробників переривань, увімкнення та обробки переривань, а також виводу списку зареєстрованих обробників. Ця загальна ідіома дозволяє створити чисту абстракцію та модульний код.</w:t>
      </w:r>
    </w:p>
    <w:p w14:paraId="3848E20D" w14:textId="77777777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3D5A10F4" w14:textId="1C366C6E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lastRenderedPageBreak/>
        <w:t xml:space="preserve">Також на цьому етапі вирішуються питання захисту розділів коду від повторного введення. Для цього використовуються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псевдоблокування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NullLock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замість реальних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Spinlock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>, оскільки ядро все ще працює на єдиному ядрі.</w:t>
      </w:r>
    </w:p>
    <w:p w14:paraId="7C005BE5" w14:textId="2928C5BB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Унікальне визначення IRQ включає в себе асоційований тип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IRQNumberType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, який вирішує проблему однозначної ідентифікації IRQ, враховуючи їх властивості, такі як створені програмним або апаратним забезпеченням, приватні або спільні. Для BCM контролера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3, який має різні типи IRQ (локальний та периферійний), використовується асоційований</w:t>
      </w:r>
      <w:r>
        <w:rPr>
          <w:color w:val="000000" w:themeColor="text1"/>
          <w:sz w:val="26"/>
          <w:szCs w:val="26"/>
          <w:lang w:val="uk-UA"/>
        </w:rPr>
        <w:t xml:space="preserve"> </w:t>
      </w:r>
      <w:r w:rsidRPr="002F56E7">
        <w:rPr>
          <w:color w:val="000000" w:themeColor="text1"/>
          <w:sz w:val="26"/>
          <w:szCs w:val="26"/>
          <w:lang w:val="uk-UA"/>
        </w:rPr>
        <w:t xml:space="preserve">тип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IRQNumberType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для забезпечення унікальності та ідентифікації кожного типу переривання.</w:t>
      </w:r>
    </w:p>
    <w:p w14:paraId="04B4E0DB" w14:textId="5C1B94D0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Загалом, розробка драйверів пристроїв для обробки переривань на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включає створення обробників переривань, реєстрацію їх у системі, налаштування контролерів переривань та обробку переривань згідно з вимогами конкретних пристроїв. Це дозволяє програмі взаємодіяти з різноманітними зовнішніми пристроями, такими як UART, GPIO, SPI, I2C та інші, шляхом обробки їх переривань.</w:t>
      </w:r>
    </w:p>
    <w:p w14:paraId="15B5CA6B" w14:textId="4D661717" w:rsidR="00FD7194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Зважаючи на те, що інформація про розробку драйверів на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може змінюватися з часом, рекомендую відвідати офіційний веб-сайт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або форум спільноти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, де можна знайти оновлену інформацію та ресурси для розробки драйверів для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>.</w:t>
      </w:r>
    </w:p>
    <w:p w14:paraId="4ACC7AE5" w14:textId="7495839A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Для керування перериваннями використовується контролер переривань GICv2.</w:t>
      </w:r>
    </w:p>
    <w:p w14:paraId="3430168F" w14:textId="717D7244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Схема номерів IRQ у GICv2 на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4 відрізняється від інших схем. Номери IRQ 0..31 призначені для приватних IRQ. Вони поділяються на дві категорії: SW-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generated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(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SGIs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0..15) та HW-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generated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(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PPIs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Private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Peripheral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Interrupts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>, 16..31).</w:t>
      </w:r>
    </w:p>
    <w:p w14:paraId="7064B0D9" w14:textId="50EEBAB4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Номери 32..1019 призначені для спільних апаратно згенерованих переривань (SPI,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Shared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Peripheral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Interrupts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>). В цій схемі використовується просте ціле число як унікальний ідентифікатор для кожного IRQ. Важливо зазначити, що немає перекривань між номерами IRQ.</w:t>
      </w:r>
    </w:p>
    <w:p w14:paraId="1D431AD6" w14:textId="38E554B0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Для того, щоб драйвер контролера переривань міг керувати обробкою переривань, йому потрібно знати, де знаходяться обробники та як їх викликати. Для цього використовується ознака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IRQHandler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в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exception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>::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asynchronous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>, яку має реалізувати будь-яка сутність ПЗ, яка бажає обробляти переривання.</w:t>
      </w:r>
    </w:p>
    <w:p w14:paraId="60909C2E" w14:textId="32693964" w:rsid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Першим драйвером, який реалізує цю ознаку, є драйвер PL011Uart. На цьому етапі налаштовуються переривання RX IRQ і RX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Timeout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IRQ для PL011Uart. PL011Uart </w:t>
      </w:r>
      <w:r w:rsidRPr="00E6164D">
        <w:rPr>
          <w:color w:val="000000" w:themeColor="text1"/>
          <w:sz w:val="26"/>
          <w:szCs w:val="26"/>
          <w:lang w:val="uk-UA"/>
        </w:rPr>
        <w:lastRenderedPageBreak/>
        <w:t>стверджуватиме свою лінію переривання, коли виконується одна з умов: рівень заповнення RX FIFO дорівнює або перевищує налаштований рівень тригера або рівень заповнення RX FIFO більший за нуль, але менший за налаштований рівень заповнення, і символи не витягувалися протягом певного часу.</w:t>
      </w:r>
    </w:p>
    <w:p w14:paraId="2290E02D" w14:textId="2019117F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Для реєстрації та включення обробників переривань в контролері переривань GICv2 використовуються наступні кроки:</w:t>
      </w:r>
    </w:p>
    <w:p w14:paraId="0E72AE32" w14:textId="2D11D4AF" w:rsidR="00E6164D" w:rsidRPr="00E6164D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Отримання доступу до реєстру контролера переривань GICv2. Це може виконуватися шляхом отримання вказівника на відповідну структуру даних, яка представляє контролер переривань.</w:t>
      </w:r>
    </w:p>
    <w:p w14:paraId="47ABD472" w14:textId="2A12C4BA" w:rsidR="00E6164D" w:rsidRPr="00E6164D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Налаштування обробників переривань. Кожен обробник переривань повинен бути зареєстрований у контролері переривань з вказанням його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вектора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переривань (номеру IRQ) та вказівника на функцію-обробник. Це зазвичай робиться шляхом виклику функції реєстрації обробника переривань, яка передає необхідну інформацію контролеру переривань.</w:t>
      </w:r>
    </w:p>
    <w:p w14:paraId="333FBD66" w14:textId="2BBDC3F1" w:rsidR="00E6164D" w:rsidRPr="00E6164D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Включення обробки переривань. Це виконується шляхом встановлення бітів у відповідних регістрах контролера переривань, які вказують, які переривання мають бути увімкнені.</w:t>
      </w:r>
    </w:p>
    <w:p w14:paraId="6F6F88B7" w14:textId="22FBAA37" w:rsidR="00E6164D" w:rsidRPr="00E6164D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Налаштування пріоритетів переривань. Кожне переривання може мати пріоритет, що вказує на його важливість. Вищий пріоритет означає, що переривання буде оброблено першим. Контролер переривань має регістри, які дозволяють налаштувати пріоритети переривань.</w:t>
      </w:r>
    </w:p>
    <w:p w14:paraId="320D99F6" w14:textId="24DCC879" w:rsidR="00FD7194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Обробка переривань. Після включення обробки переривань та налаштування обробників, контролер переривань буде автоматично викликати відповідні функції-обробники при спрацьовуванні переривань.</w:t>
      </w:r>
    </w:p>
    <w:p w14:paraId="1100C7E5" w14:textId="7FDF012C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 xml:space="preserve">Один зі способів досягнення захисту певних функцій від повторного входу та паралельного доступу до певних ресурсів полягає у використанні токена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IRQContext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, який вимагається від користувача, що викликає функцію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handle_pending_irqs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(). Цей токен дозволяє запобігти випадковому виклику цієї функції з інших місць. Однак, для того, щоб цей механізм працював, користувач повинен створити токен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IRQContext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лише в контексті обробки переривань. Це гарантує, що функції захищені від повторного входу.</w:t>
      </w:r>
    </w:p>
    <w:p w14:paraId="5D3FEEEF" w14:textId="1F327176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П</w:t>
      </w:r>
      <w:r w:rsidRPr="00CF5149">
        <w:rPr>
          <w:color w:val="000000" w:themeColor="text1"/>
          <w:sz w:val="26"/>
          <w:szCs w:val="26"/>
          <w:lang w:val="uk-UA"/>
        </w:rPr>
        <w:t xml:space="preserve">роцес захисту певних ресурсів від паралельного доступу. У попередній роботі були підготовлені деякі ресурси до захисту від паралельного доступу, використовуючи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lastRenderedPageBreak/>
        <w:t>NullLocks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. Тепер ці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NullLocks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оновлюються до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IRQSafeNulllocks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>, щоб захистити ресурси від повторного входу.</w:t>
      </w:r>
    </w:p>
    <w:p w14:paraId="35C35435" w14:textId="7723953B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 xml:space="preserve">Для реалізації цих механізмів безпеки та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реентерабельності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використовуються спеціальні структури, такі як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IRQManager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і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InitStateLock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. Крім того, описується структура верхнього рівня, що складається з декількох компонентів, таких як GICD (дистриб'ютор), GICC (інтерфейс процесора) та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HandlerTable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>.</w:t>
      </w:r>
    </w:p>
    <w:p w14:paraId="5BC0F268" w14:textId="1EC75A31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>В описі реалізації драйвера GICv2 (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4) розглядаються особливості приватних і спільних номерів переривань. Приватні номери переривань використовуються для індивідуального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преривання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кожного процесора, тоді як спільні номери переривань використовуються для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преривання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всіх процесорів.</w:t>
      </w:r>
    </w:p>
    <w:p w14:paraId="3917EF0E" w14:textId="44FFA770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>Крім того, описується робота GICD (дистриб'ютора) і GICC (інтерфейсу процесора). GICD відповідає за розподіл переривань до процесорів, включаючи вибір пріоритету переривань, маскування та розміщення в черзі. GICC забезпечує інтерфейс для обробки переривань на процесорі, включаючи прийом, обробку і відправку переривань.</w:t>
      </w:r>
    </w:p>
    <w:p w14:paraId="751BC58C" w14:textId="6DCA1858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М</w:t>
      </w:r>
      <w:r w:rsidRPr="00CF5149">
        <w:rPr>
          <w:color w:val="000000" w:themeColor="text1"/>
          <w:sz w:val="26"/>
          <w:szCs w:val="26"/>
          <w:lang w:val="uk-UA"/>
        </w:rPr>
        <w:t xml:space="preserve">еханізм реєстрації та обробки обробників переривань за допомогою структури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HandlerTable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>. Ця структура містить вказівники на функції обробки переривань для кожного номера переривання. При отриманні переривання, відповідний обробник викликається для обробки цього переривання.</w:t>
      </w:r>
    </w:p>
    <w:p w14:paraId="6D58B10B" w14:textId="5BB2D966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В</w:t>
      </w:r>
      <w:r w:rsidRPr="00CF5149">
        <w:rPr>
          <w:color w:val="000000" w:themeColor="text1"/>
          <w:sz w:val="26"/>
          <w:szCs w:val="26"/>
          <w:lang w:val="uk-UA"/>
        </w:rPr>
        <w:t xml:space="preserve">икористання структури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InitStateLock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для синхронізації ініціалізації драйвера. Ця структура забезпечує доступ до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ініціалізаційних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даних тільки одному потоку в момент часу, що допомагає уникнути конфліктів та непередбачуваних станів.</w:t>
      </w:r>
    </w:p>
    <w:p w14:paraId="4CDD3C1A" w14:textId="18760986" w:rsidR="00FD7194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 xml:space="preserve">Узагальнюючи, розглянута реалізація безпеки та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реентерабельності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в контексті обробки переривань забезпечує захист від повторного входу і паралельного доступу до ресурсів. Використання спеціальних структур, таких як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IRQManager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IRQContext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IRQSafeNulllocks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HandlerTable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і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InitStateLock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>, допомагає забезпечити коректну роботу обробки переривань в системі.</w:t>
      </w:r>
    </w:p>
    <w:p w14:paraId="5D9317B1" w14:textId="67B80DD3" w:rsidR="00FD7194" w:rsidRDefault="00FD7194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1AF736D0" w14:textId="027698FD" w:rsidR="00584846" w:rsidRDefault="00584846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Реалізація:</w:t>
      </w:r>
    </w:p>
    <w:p w14:paraId="12596B98" w14:textId="3A09467F" w:rsidR="00584846" w:rsidRDefault="00584846" w:rsidP="00584846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ab/>
        <w:t xml:space="preserve">Файл </w:t>
      </w:r>
      <w:r w:rsidR="00641CE3" w:rsidRPr="00641CE3">
        <w:rPr>
          <w:color w:val="000000" w:themeColor="text1"/>
          <w:sz w:val="26"/>
          <w:szCs w:val="26"/>
          <w:lang w:val="uk-UA"/>
        </w:rPr>
        <w:t>gicv2.rs</w:t>
      </w:r>
    </w:p>
    <w:p w14:paraId="2CD7207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5404333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02EA11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57E7122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56B116D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device_driver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BoundedUsize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62C750A3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36D5F13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C33F8F5" w14:textId="78C2035E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30E29DF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[Option&lt;exception::asynchronous::IRQHandlerDescriptor&lt;IRQNumber&gt;&gt;;</w:t>
      </w:r>
    </w:p>
    <w:p w14:paraId="00D36AE6" w14:textId="547D5088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::MAX_INCLUSIVE + 1];</w:t>
      </w:r>
    </w:p>
    <w:p w14:paraId="475DAC4C" w14:textId="46082928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[`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`].</w:t>
      </w:r>
    </w:p>
    <w:p w14:paraId="6FA7C30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BoundedUsize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GICv2::MAX_IRQ_NUMBER }&gt;;</w:t>
      </w:r>
    </w:p>
    <w:p w14:paraId="20B87D99" w14:textId="66874CE4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GICv2 {</w:t>
      </w:r>
    </w:p>
    <w:p w14:paraId="60B72CF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::GICD,</w:t>
      </w:r>
    </w:p>
    <w:p w14:paraId="2FD45D0E" w14:textId="6F9DBEB6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::GICC,</w:t>
      </w:r>
    </w:p>
    <w:p w14:paraId="0102B5E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E08D50E" w14:textId="11AA3DF0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3E2689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GICv2 {</w:t>
      </w:r>
    </w:p>
    <w:p w14:paraId="4D3E74A6" w14:textId="4B16D05E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MAX_IRQ_NUMBER: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300; 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Normally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1019,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keep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lower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save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78BA6068" w14:textId="4544781F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COMPATIBLE: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"GICv2 (ARM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Generic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Interrupt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Controller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v2)";</w:t>
      </w:r>
    </w:p>
    <w:p w14:paraId="2111704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gicd_mmio_start_addr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gicc_mmio_start_addr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50DA02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6C4ABE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::GICD::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gicd_mmio_start_addr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22040401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::GICC::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gicc_mmio_start_addr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0F1A6598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::MAX_INCLUSIVE + 1]),</w:t>
      </w:r>
    </w:p>
    <w:p w14:paraId="02B839C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08D850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035091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276FAEF" w14:textId="6EC10C29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ReadWriteEx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5985A247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GICv2 {</w:t>
      </w:r>
    </w:p>
    <w:p w14:paraId="76AF5694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3F997556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7D372A9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compatible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-&gt;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86A1EE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::COMPATIBLE</w:t>
      </w:r>
    </w:p>
    <w:p w14:paraId="3E952508" w14:textId="7EFC64FF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ABA88A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11A872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::BOOT_CORE_ID ==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smp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core_id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51C0AEE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self.gicd.boot_core_init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2247A482" w14:textId="33BB7E41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317ECB2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self.gicc.priority_accept_all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D7B0DD9" w14:textId="3AE74194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self.gicc.enable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4CF1008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06A6C05A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B131D46" w14:textId="126D7034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757067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GICv2 {</w:t>
      </w:r>
    </w:p>
    <w:p w14:paraId="69626828" w14:textId="0B762F45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F42B63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3D56886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BBC62B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exception::asynchronous::IRQHandlerDescriptor&lt;Self::IRQNumberType&gt;,</w:t>
      </w:r>
    </w:p>
    <w:p w14:paraId="4522D068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3A1F0C8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569F220A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irq_handler_descriptor.number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1E9BD5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6F12698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30686572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("IRQ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55E7700F" w14:textId="50001C45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15443A8" w14:textId="2F49515E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]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8B43E8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65D07BB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</w:t>
      </w:r>
    </w:p>
    <w:p w14:paraId="3B3B5433" w14:textId="2AC355DF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E1A0284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6DF618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self.gicd.enable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309B57EB" w14:textId="22C213DF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2889E1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handle_pending_irqs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</w:t>
      </w:r>
    </w:p>
    <w:p w14:paraId="5E26FD9A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8DBDDD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3BF5E896" w14:textId="0A810CE9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{</w:t>
      </w:r>
    </w:p>
    <w:p w14:paraId="2BD9E065" w14:textId="04AD1833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self.gicc.pending_irq_number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08251B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&gt; GICv2::MAX_IRQ_NUMBER {</w:t>
      </w:r>
    </w:p>
    <w:p w14:paraId="0286B1B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38838397" w14:textId="53325E4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285BF8A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6B5F9687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 {</w:t>
      </w:r>
    </w:p>
    <w:p w14:paraId="4D1EB426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2DF2006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=&gt; {</w:t>
      </w:r>
    </w:p>
    <w:p w14:paraId="380741A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the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on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failure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096E2DF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descriptor.handler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expect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IRQ");</w:t>
      </w:r>
    </w:p>
    <w:p w14:paraId="62E4FF3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}</w:t>
      </w:r>
    </w:p>
    <w:p w14:paraId="0620CA1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34F40FB8" w14:textId="4E57B59D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});</w:t>
      </w:r>
    </w:p>
    <w:p w14:paraId="120BC5E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self.gicc.mark_comleted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u32,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53E15E3" w14:textId="15DF307D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9DA8C4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926A633" w14:textId="2E53E6D4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065EA09" w14:textId="63CB2E6D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60D002A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2703BBE2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table.iter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skip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(32).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554B99D4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05933D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            {: &gt;3}. {}", i + 32, handler.name());</w:t>
      </w:r>
    </w:p>
    <w:p w14:paraId="09272A3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    }</w:t>
      </w:r>
    </w:p>
    <w:p w14:paraId="3E8BF2D3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9EF56E1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});</w:t>
      </w:r>
    </w:p>
    <w:p w14:paraId="0DE4C17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B943FC1" w14:textId="35F9845E" w:rsidR="00584846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A00A212" w14:textId="05854A32" w:rsidR="00D04A72" w:rsidRDefault="00D04A72" w:rsidP="00641CE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D04A72">
        <w:rPr>
          <w:color w:val="000000" w:themeColor="text1"/>
          <w:sz w:val="26"/>
          <w:szCs w:val="26"/>
          <w:lang w:val="uk-UA"/>
        </w:rPr>
        <w:t>peripheral_ic.rs</w:t>
      </w:r>
    </w:p>
    <w:p w14:paraId="7E5E7EC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0A32C5C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58D943C5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device_driver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MMIODerefWrapper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2209C16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B4E127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IRQSafeNullLock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2D265A7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33691970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6201BCD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77B69E8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register_structs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3ECAF1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6CABD3F8" w14:textId="790FA63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16EFCF5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register_structs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</w:t>
      </w:r>
    </w:p>
    <w:p w14:paraId="08F265B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non_snake_case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56351C4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WORegisterBlock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E89F6B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(0x00 =&gt; _reserved1),</w:t>
      </w:r>
    </w:p>
    <w:p w14:paraId="1DCA325B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(0x10 =&gt; ENABLE_1: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&lt;u32&gt;),</w:t>
      </w:r>
    </w:p>
    <w:p w14:paraId="70FA942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(0x14 =&gt; ENABLE_2: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&lt;u32&gt;),</w:t>
      </w:r>
    </w:p>
    <w:p w14:paraId="5812F78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(0x18 =&gt; @END),</w:t>
      </w:r>
    </w:p>
    <w:p w14:paraId="6AAFFCCB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CCAC83A" w14:textId="77296333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A70096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register_structs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</w:t>
      </w:r>
    </w:p>
    <w:p w14:paraId="27256DF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non_snake_case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61F8636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RORegisterBlock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109B1D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(0x00 =&gt; _reserved1),</w:t>
      </w:r>
    </w:p>
    <w:p w14:paraId="3BF78B7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(0x04 =&gt; PENDING_1: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&lt;u32&gt;),</w:t>
      </w:r>
    </w:p>
    <w:p w14:paraId="22AF688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(0x08 =&gt; PENDING_2: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&lt;u32&gt;),</w:t>
      </w:r>
    </w:p>
    <w:p w14:paraId="3E4A7B6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(0x0c =&gt; @END),</w:t>
      </w:r>
    </w:p>
    <w:p w14:paraId="4A6E0A1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A8714F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6D0704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MMIODerefWrapper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WORegisterBlock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&gt;;</w:t>
      </w:r>
    </w:p>
    <w:p w14:paraId="51517CFF" w14:textId="030BCFA3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MMIODerefWrapper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RORegisterBlock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&gt;;</w:t>
      </w:r>
    </w:p>
    <w:p w14:paraId="3E351AA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[Option&lt;exception::asynchronous::IRQHandlerDescriptor&lt;PeripheralIRQ&gt;&gt;;</w:t>
      </w:r>
    </w:p>
    <w:p w14:paraId="03E35D28" w14:textId="6161E144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::MAX_INCLUSIVE + 1];</w:t>
      </w:r>
    </w:p>
    <w:p w14:paraId="0171246C" w14:textId="63236EE3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C8EFAE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wo_registers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IRQSafeNullLock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12DEE57D" w14:textId="1C0767BD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ro_registers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C16977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B3E7C69" w14:textId="0B7ED6E9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57F1358" w14:textId="1F19AAF6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71600EB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22E0B10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B6B60E5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wo_registers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IRQSafeNullLock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)),</w:t>
      </w:r>
    </w:p>
    <w:p w14:paraId="0171033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ro_registers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6796110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::MAX_INCLUSIVE + 1]),</w:t>
      </w:r>
    </w:p>
    <w:p w14:paraId="0318198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3D173D6A" w14:textId="5E1D24CD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F9BF34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pending_irqs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CD100F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pending_mask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 = (u64::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(self.ro_registers.PENDING_2.get()) &lt;&lt; 32)</w:t>
      </w:r>
    </w:p>
    <w:p w14:paraId="7933840D" w14:textId="60880B0F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| u64::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(self.ro_registers.PENDING_1.get());</w:t>
      </w:r>
    </w:p>
    <w:p w14:paraId="485DD5F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pending_mask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52E7411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DD4C563" w14:textId="0E27E6F0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062C629" w14:textId="2BD3343E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Mutex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ReadWriteEx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185910A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C7719DA" w14:textId="2B7A4EA5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027A02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4B38D25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DEA0DF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exception::asynchronous::IRQHandlerDescriptor&lt;Self::IRQNumberType&gt;,</w:t>
      </w:r>
    </w:p>
    <w:p w14:paraId="7726F66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2CC7AB4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3C2DCFA9" w14:textId="6A46716D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irq_handler_descriptor.number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448464BB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26193EB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("IRQ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3DB9C55F" w14:textId="407BD92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2371139" w14:textId="649EF076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]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59C73A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3E0D8D2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</w:t>
      </w:r>
    </w:p>
    <w:p w14:paraId="0664726F" w14:textId="67E20321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686C9C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BF73BF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self.wo_registers.lock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26C3814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enable_reg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&lt;= 31 {</w:t>
      </w:r>
    </w:p>
    <w:p w14:paraId="3543CD9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&amp;regs.ENABLE_1</w:t>
      </w:r>
    </w:p>
    <w:p w14:paraId="0532442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46CD45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&amp;regs.ENABLE_2</w:t>
      </w:r>
    </w:p>
    <w:p w14:paraId="42D30325" w14:textId="4D5C4579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};</w:t>
      </w:r>
    </w:p>
    <w:p w14:paraId="342C7F3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enable_bit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u32 = 1 &lt;&lt;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% 32);</w:t>
      </w:r>
    </w:p>
    <w:p w14:paraId="0E278CE0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enable_reg.set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enable_bit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1E54152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});</w:t>
      </w:r>
    </w:p>
    <w:p w14:paraId="53E0C318" w14:textId="1608095F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0A9503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handle_pending_irqs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</w:t>
      </w:r>
    </w:p>
    <w:p w14:paraId="2A77991D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939B17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455B254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) {</w:t>
      </w:r>
    </w:p>
    <w:p w14:paraId="54B32F2D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7925A54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self.pending_irqs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34420C5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 {</w:t>
      </w:r>
    </w:p>
    <w:p w14:paraId="64DFB84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109954A1" w14:textId="45F9AA53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=&gt; {</w:t>
      </w:r>
    </w:p>
    <w:p w14:paraId="65505B1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descriptor.handler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expect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IRQ");</w:t>
      </w:r>
    </w:p>
    <w:p w14:paraId="56C42AF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}</w:t>
      </w:r>
    </w:p>
    <w:p w14:paraId="3EB1583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}</w:t>
      </w:r>
    </w:p>
    <w:p w14:paraId="349213F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6313D5D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</w:t>
      </w:r>
    </w:p>
    <w:p w14:paraId="10DED5DB" w14:textId="1FBA37C1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FBEFC70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C807C3F" w14:textId="0A093EC8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5374673" w14:textId="67C4F574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14968C3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6E8EA73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table.iter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71B11B5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273450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            {: &gt;3}. {}", i, handler.name());</w:t>
      </w:r>
    </w:p>
    <w:p w14:paraId="0B2B143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}</w:t>
      </w:r>
    </w:p>
    <w:p w14:paraId="0EB2C465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7B24FE5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});</w:t>
      </w:r>
    </w:p>
    <w:p w14:paraId="553DB9B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57C21E0" w14:textId="3C0AECE9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25EA3DD" w14:textId="77777777" w:rsidR="00D04A72" w:rsidRPr="00641CE3" w:rsidRDefault="00D04A72" w:rsidP="00641CE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95F5377" w14:textId="3E49108C" w:rsidR="00584846" w:rsidRDefault="00584846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140C92B8" w14:textId="2204ACD8" w:rsidR="00584846" w:rsidRDefault="00584846" w:rsidP="00584846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50F655FB" wp14:editId="60AE83D7">
            <wp:extent cx="5878286" cy="4376190"/>
            <wp:effectExtent l="0" t="0" r="825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5579" cy="43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A920" w14:textId="04B861AD" w:rsidR="00640E13" w:rsidRDefault="00640E13" w:rsidP="00640E1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14</w:t>
      </w:r>
      <w:r w:rsidR="000E5174">
        <w:rPr>
          <w:color w:val="000000" w:themeColor="text1"/>
          <w:sz w:val="26"/>
          <w:szCs w:val="26"/>
          <w:lang w:val="uk-UA"/>
        </w:rPr>
        <w:t>:</w:t>
      </w:r>
    </w:p>
    <w:p w14:paraId="297B5CE2" w14:textId="72F81106" w:rsidR="00D23B15" w:rsidRPr="00D23B15" w:rsidRDefault="00D23B15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Н</w:t>
      </w:r>
      <w:r w:rsidRPr="00D23B15">
        <w:rPr>
          <w:color w:val="000000" w:themeColor="text1"/>
          <w:sz w:val="26"/>
          <w:szCs w:val="26"/>
          <w:lang w:val="uk-UA"/>
        </w:rPr>
        <w:t>а цьому етапі відбуваються наступні дії:</w:t>
      </w:r>
    </w:p>
    <w:p w14:paraId="2EDC229C" w14:textId="6B7C22DE" w:rsidR="00D23B15" w:rsidRPr="00D23B15" w:rsidRDefault="00D23B15" w:rsidP="00D23B15">
      <w:pPr>
        <w:pStyle w:val="afc"/>
        <w:numPr>
          <w:ilvl w:val="0"/>
          <w:numId w:val="39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D23B15">
        <w:rPr>
          <w:color w:val="000000" w:themeColor="text1"/>
          <w:sz w:val="26"/>
          <w:szCs w:val="26"/>
          <w:lang w:val="uk-UA"/>
        </w:rPr>
        <w:t>Налаштування віртуальної пам'яті: Використовуючи платформо-залежний код, встановлюється віртуальна пам'ять та вирішуються питання, пов'язані зі сторінковим перекладом адрес (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paging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>), дескрипторами сторінок і таблицями сторінок.</w:t>
      </w:r>
    </w:p>
    <w:p w14:paraId="05B3B8D1" w14:textId="16CD0AE7" w:rsidR="00D23B15" w:rsidRPr="00D23B15" w:rsidRDefault="00D23B15" w:rsidP="00D23B15">
      <w:pPr>
        <w:pStyle w:val="afc"/>
        <w:numPr>
          <w:ilvl w:val="0"/>
          <w:numId w:val="39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proofErr w:type="spellStart"/>
      <w:r w:rsidRPr="00D23B15">
        <w:rPr>
          <w:color w:val="000000" w:themeColor="text1"/>
          <w:sz w:val="26"/>
          <w:szCs w:val="26"/>
          <w:lang w:val="uk-UA"/>
        </w:rPr>
        <w:t>Remap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 xml:space="preserve"> MMIO (переміщення 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вхідно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 xml:space="preserve">-вихідних адрес): За допомогою механізму віртуальної пам'яті, проводиться перенаправлення (розташування) пам'яті 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ввідно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>-вивідних пристроїв (MMIO) до віртуального адресного простору ядра ОС. Це означає, що пам'ять MMIO тепер можна доступатися через віртуальні адреси, що спрощує роботу з пристроями.</w:t>
      </w:r>
    </w:p>
    <w:p w14:paraId="7563B7B9" w14:textId="063C25E4" w:rsidR="00D23B15" w:rsidRPr="00D23B15" w:rsidRDefault="00D23B15" w:rsidP="00D23B15">
      <w:pPr>
        <w:pStyle w:val="afc"/>
        <w:numPr>
          <w:ilvl w:val="0"/>
          <w:numId w:val="39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D23B15">
        <w:rPr>
          <w:color w:val="000000" w:themeColor="text1"/>
          <w:sz w:val="26"/>
          <w:szCs w:val="26"/>
          <w:lang w:val="uk-UA"/>
        </w:rPr>
        <w:t xml:space="preserve">Реалізація драйверів MMIO: Драйвери для 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ввідно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>-вивідних пристроїв (наприклад, UART або GPIO) реалізуються для взаємодії з цими пристроями через MMIO. Це означає, що ОС тепер може взаємодіяти з пристроями, використовуючи віртуальні адреси та відповідні драйвери.</w:t>
      </w:r>
    </w:p>
    <w:p w14:paraId="74FBBFA2" w14:textId="26C240AE" w:rsidR="00640E13" w:rsidRDefault="00D23B15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23B15">
        <w:rPr>
          <w:color w:val="000000" w:themeColor="text1"/>
          <w:sz w:val="26"/>
          <w:szCs w:val="26"/>
          <w:lang w:val="uk-UA"/>
        </w:rPr>
        <w:t xml:space="preserve">В цілому, на цьому етапі здійснюється налаштування віртуальної пам'яті та забезпечення роботи з 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ввідно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 xml:space="preserve">-вивідними пристроями через віртуальний адресний простір. </w:t>
      </w:r>
      <w:r w:rsidRPr="00D23B15">
        <w:rPr>
          <w:color w:val="000000" w:themeColor="text1"/>
          <w:sz w:val="26"/>
          <w:szCs w:val="26"/>
          <w:lang w:val="uk-UA"/>
        </w:rPr>
        <w:lastRenderedPageBreak/>
        <w:t>Це дозволяє ОС ефективно керувати пристроями і забезпечує зручний спосіб взаємодії з ними.</w:t>
      </w:r>
    </w:p>
    <w:p w14:paraId="05381F44" w14:textId="55143531" w:rsidR="00C01910" w:rsidRDefault="00C01910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3496934" w14:textId="77E972F5" w:rsidR="00C01910" w:rsidRDefault="00C01910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Реалізація:</w:t>
      </w:r>
    </w:p>
    <w:p w14:paraId="51EC2421" w14:textId="055801D8" w:rsidR="00C01910" w:rsidRDefault="00C01910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C01910">
        <w:rPr>
          <w:color w:val="000000" w:themeColor="text1"/>
          <w:sz w:val="26"/>
          <w:szCs w:val="26"/>
          <w:lang w:val="uk-UA"/>
        </w:rPr>
        <w:t>translation_table.rs</w:t>
      </w:r>
    </w:p>
    <w:p w14:paraId="4822704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6C3ADA4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28D4478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72C9FF4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A5442A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1D8EE40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::{Granule512MiB, Granule64KiB},</w:t>
      </w:r>
    </w:p>
    <w:p w14:paraId="0DCFB49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44F037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},</w:t>
      </w:r>
    </w:p>
    <w:p w14:paraId="16445EB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7F3848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},</w:t>
      </w:r>
    </w:p>
    <w:p w14:paraId="3430F3C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5505225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1031F8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2FDE23B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780BEB0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C437DE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E6DFE35" w14:textId="52076F0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1CBDFA5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{u64,</w:t>
      </w:r>
    </w:p>
    <w:p w14:paraId="7EF8F1F4" w14:textId="5CEED8F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STAGE1_TABLE_DESCRIPTOR [</w:t>
      </w:r>
    </w:p>
    <w:p w14:paraId="20612B1E" w14:textId="25DE51A4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NEXT_LEVEL_TABLE_ADDR_64KiB OFFSET(16) NUMBITS(32) [], // [47:16]</w:t>
      </w:r>
    </w:p>
    <w:p w14:paraId="4ABFF4A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TYPE  OFFSET(1) NUMBITS(1) [</w:t>
      </w:r>
    </w:p>
    <w:p w14:paraId="411A04A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1E30A3C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62181CDE" w14:textId="4DCF5435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521863D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VALID OFFSET(0) NUMBITS(1) [</w:t>
      </w:r>
    </w:p>
    <w:p w14:paraId="0CBA036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720211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6A13C9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</w:t>
      </w:r>
    </w:p>
    <w:p w14:paraId="729DC47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]</w:t>
      </w:r>
    </w:p>
    <w:p w14:paraId="731D2CAA" w14:textId="22CDD774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1477CB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{u64,</w:t>
      </w:r>
    </w:p>
    <w:p w14:paraId="6E54E30D" w14:textId="386C0378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STAGE1_PAGE_DESCRIPTOR [</w:t>
      </w:r>
    </w:p>
    <w:p w14:paraId="4997558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UXN      OFFSET(54) NUMBITS(1) [</w:t>
      </w:r>
    </w:p>
    <w:p w14:paraId="4DB99E0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64F00E9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686BA7F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4828094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PXN      OFFSET(53) NUMBITS(1) [</w:t>
      </w:r>
    </w:p>
    <w:p w14:paraId="42F9061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666A9E2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66F8B0E" w14:textId="6C55F384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003654C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OUTPUT_ADDR_64KiB OFFSET(16) NUMBITS(32) [], // [47:16]</w:t>
      </w:r>
    </w:p>
    <w:p w14:paraId="5F9FCCB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AF       OFFSET(10) NUMBITS(1) [</w:t>
      </w:r>
    </w:p>
    <w:p w14:paraId="107E50D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8EF39D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1656613C" w14:textId="6D5B8DA5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0ADCF5F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SH       OFFSET(8) NUMBITS(2) [</w:t>
      </w:r>
    </w:p>
    <w:p w14:paraId="59D5E34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OuterShareable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0b10,</w:t>
      </w:r>
    </w:p>
    <w:p w14:paraId="7D7D26B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InnerShareable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0b11</w:t>
      </w:r>
    </w:p>
    <w:p w14:paraId="47E6CD5E" w14:textId="05281288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7C61730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AP       OFFSET(6) NUMBITS(2) [</w:t>
      </w:r>
    </w:p>
    <w:p w14:paraId="4186B24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RW_EL1 = 0b00,</w:t>
      </w:r>
    </w:p>
    <w:p w14:paraId="677131D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RW_EL1_EL0 = 0b01,</w:t>
      </w:r>
    </w:p>
    <w:p w14:paraId="7C92EBB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RO_EL1 = 0b10,</w:t>
      </w:r>
    </w:p>
    <w:p w14:paraId="2B698BB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RO_EL1_EL0 = 0b11</w:t>
      </w:r>
    </w:p>
    <w:p w14:paraId="594ECABF" w14:textId="4FDA4F7B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2151AF4A" w14:textId="0F7D48B1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AttrIndx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OFFSET(2) NUMBITS(3) [],</w:t>
      </w:r>
    </w:p>
    <w:p w14:paraId="55BE5B5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TYPE     OFFSET(1) NUMBITS(1) [</w:t>
      </w:r>
    </w:p>
    <w:p w14:paraId="02C2C79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Reserved_Invalid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056F9B1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7ED7EAD6" w14:textId="22681F16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3C59010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VALID    OFFSET(0) NUMBITS(1) [</w:t>
      </w:r>
    </w:p>
    <w:p w14:paraId="3D892D5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29DBE4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89A32F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</w:t>
      </w:r>
    </w:p>
    <w:p w14:paraId="1EA200E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]</w:t>
      </w:r>
    </w:p>
    <w:p w14:paraId="429AECA5" w14:textId="2A127D92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C75579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4CAD6F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34A9DD8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3A49F9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0D8B675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E48F22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F7E476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4A867C6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45F85E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3D60AABC" w14:textId="1467A142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082C9A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StartAddr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47E35C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&gt;;</w:t>
      </w:r>
    </w:p>
    <w:p w14:paraId="1BD08F6E" w14:textId="3E95D05F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B1B3B3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4EBC698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align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(65536))]</w:t>
      </w:r>
    </w:p>
    <w:p w14:paraId="46981AE7" w14:textId="2626EE6F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3578D84F" w14:textId="0B4D0E36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lvl3: 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 8192]; NUM_TABLES],</w:t>
      </w:r>
    </w:p>
    <w:p w14:paraId="72D206DF" w14:textId="474A5FE1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lvl2: 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 NUM_TABLES],</w:t>
      </w:r>
    </w:p>
    <w:p w14:paraId="7E5E8F9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F1F44D3" w14:textId="4C507FF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DA00EF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&lt;T,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StartAddr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[T; N] {</w:t>
      </w:r>
    </w:p>
    <w:p w14:paraId="406B226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91388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_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2D771A2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}</w:t>
      </w:r>
    </w:p>
    <w:p w14:paraId="5992B484" w14:textId="1F8855C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565EAA2" w14:textId="44E1A51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1E6FB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559B4F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0 }</w:t>
      </w:r>
    </w:p>
    <w:p w14:paraId="3A290F10" w14:textId="00C5F20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433AD5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562BEC3" w14:textId="52B83B4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STAGE1_TABLE_DESCRIPTOR::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(0);</w:t>
      </w:r>
    </w:p>
    <w:p w14:paraId="083CF27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phys_next_lvl_table_addr.as_usize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&gt;&gt; Granule64KiB::SHIFT;</w:t>
      </w:r>
    </w:p>
    <w:p w14:paraId="252E9ED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08906F42" w14:textId="2F68635A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STAGE1_TABLE_DESCRIPTOR::NEXT_LEVEL_TABLE_ADDR_64KiB.val(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</w:t>
      </w:r>
    </w:p>
    <w:p w14:paraId="2808DF9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STAGE1_TABLE_DESCRIPTOR::TYPE::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</w:p>
    <w:p w14:paraId="7776689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STAGE1_TABLE_DESCRIPTOR::VALID::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4E70276" w14:textId="49E42B9B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0D5666E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}</w:t>
      </w:r>
    </w:p>
    <w:p w14:paraId="46B64CF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32DEEB1" w14:textId="25B272A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42ADE6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</w:t>
      </w:r>
    </w:p>
    <w:p w14:paraId="2BA2268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FieldValue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</w:t>
      </w:r>
    </w:p>
    <w:p w14:paraId="06ACC31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431228AE" w14:textId="6AC1BE6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AAF640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attribute_fields.mem_attributes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59DC2C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{</w:t>
      </w:r>
    </w:p>
    <w:p w14:paraId="304527E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STAGE1_PAGE_DESCRIPTOR::SH::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InnerShareable</w:t>
      </w:r>
      <w:proofErr w:type="spellEnd"/>
    </w:p>
    <w:p w14:paraId="68188ED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        + STAGE1_PAGE_DESCRIPTOR::AttrIndx.val(memory::mmu::arch_mmu::mair::NORMAL)</w:t>
      </w:r>
    </w:p>
    <w:p w14:paraId="112C208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64E98A4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{</w:t>
      </w:r>
    </w:p>
    <w:p w14:paraId="6E6AA37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STAGE1_PAGE_DESCRIPTOR::SH::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OuterShareable</w:t>
      </w:r>
      <w:proofErr w:type="spellEnd"/>
    </w:p>
    <w:p w14:paraId="0C0D74E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+ STAGE1_PAGE_DESCRIPTOR::AttrIndx.val(memory::mmu::arch_mmu::mair::DEVICE)</w:t>
      </w:r>
    </w:p>
    <w:p w14:paraId="7B4B959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75145A69" w14:textId="522EDC2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28DD5E5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attribute_fields.acc_perms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F77F9C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STAGE1_PAGE_DESCRIPTOR::AP::RO_EL1,</w:t>
      </w:r>
    </w:p>
    <w:p w14:paraId="48B5410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STAGE1_PAGE_DESCRIPTOR::AP::RW_EL1,</w:t>
      </w:r>
    </w:p>
    <w:p w14:paraId="6A0762F0" w14:textId="424E5565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386B808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attribute_fields.execute_never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F2EB81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STAGE1_PAGE_DESCRIPTOR::PXN::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0E5976F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936B4E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STAGE1_PAGE_DESCRIPTOR::PXN::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202C9843" w14:textId="3B0B79D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6A7B9BCD" w14:textId="58331723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STAGE1_PAGE_DESCRIPTOR::UXN::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314FB8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</w:p>
    <w:p w14:paraId="77029E7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CE1C935" w14:textId="6BC3F8F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A3D9B6C" w14:textId="6F56B0A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88067E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11E274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0 }</w:t>
      </w:r>
    </w:p>
    <w:p w14:paraId="2EFD5E25" w14:textId="4B3FF2E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91177B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3E2ADC9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0D5D1AF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7DF6F1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7909015" w14:textId="10F9690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(0);</w:t>
      </w:r>
    </w:p>
    <w:p w14:paraId="4FF439F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phys_output_page_addr.into_inner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&gt;&gt; Granule64KiB::SHIFT;</w:t>
      </w:r>
    </w:p>
    <w:p w14:paraId="6760856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7CE9D37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STAGE1_PAGE_DESCRIPTOR::OUTPUT_ADDR_64KiB.val(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</w:t>
      </w:r>
    </w:p>
    <w:p w14:paraId="31629EC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STAGE1_PAGE_DESCRIPTOR::AF::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2F7104D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STAGE1_PAGE_DESCRIPTOR::TYPE::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</w:p>
    <w:p w14:paraId="1DD384D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STAGE1_PAGE_DESCRIPTOR::VALID::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569B488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(*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</w:t>
      </w:r>
    </w:p>
    <w:p w14:paraId="38F13649" w14:textId="654B333C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18BC68B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}</w:t>
      </w:r>
    </w:p>
    <w:p w14:paraId="67B4B669" w14:textId="423E262C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AC6BAA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4F370B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1A37BA0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(STAGE1_PAGE_DESCRIPTOR::VALID)</w:t>
      </w:r>
    </w:p>
    <w:p w14:paraId="66E7819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83FED0A" w14:textId="78F3F655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77542D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AssociatedTranslationTable</w:t>
      </w:r>
      <w:proofErr w:type="spellEnd"/>
    </w:p>
    <w:p w14:paraId="08912FE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&lt;AS_SIZE&gt;</w:t>
      </w:r>
    </w:p>
    <w:p w14:paraId="44E6B06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where</w:t>
      </w:r>
      <w:proofErr w:type="spellEnd"/>
    </w:p>
    <w:p w14:paraId="610ABF0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[u8;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::SIZE &gt;&gt; Granule512MiB::SHIFT]: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44E63C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7E57928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TableStartFromBottom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::SIZE &gt;&gt; Granule512MiB::SHIFT }&gt;;</w:t>
      </w:r>
    </w:p>
    <w:p w14:paraId="277A0D0E" w14:textId="31962121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4312931" w14:textId="02FFFCE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&lt;NUM_TABLES&gt; {</w:t>
      </w:r>
    </w:p>
    <w:p w14:paraId="1D0634A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clippy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assertions_on_constants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21E9F7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BD980C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::SIZE == Granule64KiB::SIZE);</w:t>
      </w:r>
    </w:p>
    <w:p w14:paraId="192E3DA7" w14:textId="6CC60022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!(NUM_TABLES &gt; 0);</w:t>
      </w:r>
    </w:p>
    <w:p w14:paraId="1DFFEC8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E2123F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lvl3: 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 8192]; NUM_TABLES],</w:t>
      </w:r>
    </w:p>
    <w:p w14:paraId="586CEA4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lvl2: 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 NUM_TABLES],</w:t>
      </w:r>
    </w:p>
    <w:p w14:paraId="6563BCD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E4F8BC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A6F5890" w14:textId="22749006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CA5913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6C18DA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lvl2_lvl3_index_from_page_addr(</w:t>
      </w:r>
    </w:p>
    <w:p w14:paraId="1A63235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850AAB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9B2C31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59F4210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05A4D0C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lvl2_index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&gt;&gt; Granule512MiB::SHIFT;</w:t>
      </w:r>
    </w:p>
    <w:p w14:paraId="79DDD470" w14:textId="54F6FDD4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lvl3_index =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&amp; Granule512MiB::MASK) &gt;&gt; Granule64KiB::SHIFT;</w:t>
      </w:r>
    </w:p>
    <w:p w14:paraId="4E2BBE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lvl2_index &gt; (NUM_TABLES - 1) {</w:t>
      </w:r>
    </w:p>
    <w:p w14:paraId="7F4690A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bounds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3C47C649" w14:textId="283A05A3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288EBE9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((lvl2_index, lvl3_index))</w:t>
      </w:r>
    </w:p>
    <w:p w14:paraId="0732085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719D5C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552B955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set_page_descriptor_from_page_addr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040D77E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3BDF3C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93E9DE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23C2A4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092F397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(lvl2_index, lvl3_index) = self.lvl2_lvl3_index_from_page_addr(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1E210F29" w14:textId="778E46AB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self.lvl3[lvl2_index][lvl3_index];</w:t>
      </w:r>
    </w:p>
    <w:p w14:paraId="754F5D5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00BD2E2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mapped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3E79DCDD" w14:textId="02E07251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641AD82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4E285F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313B1B7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0E5DFCD" w14:textId="51F36E6F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DC7AC6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TranslationTable</w:t>
      </w:r>
      <w:proofErr w:type="spellEnd"/>
    </w:p>
    <w:p w14:paraId="102D47E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&lt;NUM_TABLES&gt;</w:t>
      </w:r>
    </w:p>
    <w:p w14:paraId="342C3F0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207A249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8DB82A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8306F4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71FA577" w14:textId="39BAE51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141BBF2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(lvl2_nr, lvl2_entry)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self.lvl2.iter_mut().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104BED60" w14:textId="291C321A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self.lvl3[lvl2_nr].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4BDE43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28DEFDE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*lvl2_entry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D5E4FEB" w14:textId="4773309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162CB04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8F6725C" w14:textId="35924523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18DEAB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phys_base_address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0C7270A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self.lvl2.phys_start_addr()</w:t>
      </w:r>
    </w:p>
    <w:p w14:paraId="1D57BDE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A1C686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3EDF424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map_at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5FEF42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0E9BC9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1F48B5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2D92D2D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4AF3F1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60E280D" w14:textId="635E593C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4823592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virt_region.size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!=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0F1F591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Tried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with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unequal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533E7B37" w14:textId="2B2C73AC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1F09C80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phys_region.end_exclusive_page_addr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phys_addr_space_end_exclusive_addr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554B35E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{</w:t>
      </w:r>
    </w:p>
    <w:p w14:paraId="415F500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Tried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outside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439B940C" w14:textId="7C24CF2A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428B6BE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phys_region.into_iter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zip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virt_region.into_iter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79B820A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7CAE59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44D2AFB7" w14:textId="26CF5CB8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1ABDE6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self.set_page_descriptor_from_page_addr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6E15D8D2" w14:textId="2DF18D88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572BD7F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4809EDB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BBBE7E4" w14:textId="2CFAD60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2BBCBC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D29D783" w14:textId="7129A42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MinSizeTranslationTable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&lt;1&gt;;</w:t>
      </w:r>
    </w:p>
    <w:p w14:paraId="693D70D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51DCC8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33D3A2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::*;</w:t>
      </w:r>
    </w:p>
    <w:p w14:paraId="285C37B3" w14:textId="40B815D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test_macros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4D19BA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284D366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size_of_tabledescriptor_equals_64_bit() {</w:t>
      </w:r>
    </w:p>
    <w:p w14:paraId="352CD41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13D0C1C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&gt;(),</w:t>
      </w:r>
    </w:p>
    <w:p w14:paraId="4AA5F5A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::&lt;u64&gt;()</w:t>
      </w:r>
    </w:p>
    <w:p w14:paraId="5BCF1BF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01A51627" w14:textId="2A70B40D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54F978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497418B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size_of_pagedescriptor_equals_64_bit() {</w:t>
      </w:r>
    </w:p>
    <w:p w14:paraId="05E401B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1722057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&gt;(),</w:t>
      </w:r>
    </w:p>
    <w:p w14:paraId="0F37C2F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::&lt;u64&gt;()</w:t>
      </w:r>
    </w:p>
    <w:p w14:paraId="693ECAA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28F060F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C4B6488" w14:textId="11B2049E" w:rsidR="00C01910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567D938" w14:textId="2C051F8C" w:rsidR="00155C60" w:rsidRDefault="00155C60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B980E68" w14:textId="1FA1F0C6" w:rsidR="00155C60" w:rsidRDefault="00155C60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155C60">
        <w:rPr>
          <w:color w:val="000000" w:themeColor="text1"/>
          <w:sz w:val="26"/>
          <w:szCs w:val="26"/>
          <w:lang w:val="uk-UA"/>
        </w:rPr>
        <w:t>mmu.rs</w:t>
      </w:r>
    </w:p>
    <w:p w14:paraId="6FF6A6A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64650433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25F1224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64479AF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2A11A052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aarch64_cpu::{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::*};</w:t>
      </w:r>
    </w:p>
    <w:p w14:paraId="01403D6A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intrinsics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unlikely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337CD56" w14:textId="2054C801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4ECD463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///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Management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4D24C181" w14:textId="51074E54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6205299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Granule512MiB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512 * 1024 * 1024 }&gt;;</w:t>
      </w:r>
    </w:p>
    <w:p w14:paraId="710D7E29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Granule64KiB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64 * 1024 }&gt;;</w:t>
      </w:r>
    </w:p>
    <w:p w14:paraId="4177CE78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dead_code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2C38AFE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5C20B3D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DEVICE: u64 = 0;</w:t>
      </w:r>
    </w:p>
    <w:p w14:paraId="5035EB7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NORMAL: u64 = 1;</w:t>
      </w:r>
    </w:p>
    <w:p w14:paraId="4EB1191A" w14:textId="33F12E94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6C9B12A" w14:textId="20299B38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MMU: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BFA91EC" w14:textId="3A1DB15A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&lt;AS_SIZE&gt; {</w:t>
      </w:r>
    </w:p>
    <w:p w14:paraId="3418EC6B" w14:textId="61F97581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arch_address_space_size_sanity_checks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3B3299BA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!((AS_SIZE % Granule512MiB::SIZE) == 0);</w:t>
      </w:r>
    </w:p>
    <w:p w14:paraId="2457F44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!(AS_SIZE &lt;= (1 &lt;&lt; 48));</w:t>
      </w:r>
    </w:p>
    <w:p w14:paraId="5D44191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FBCCBEE" w14:textId="0FB305FD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125B5C1" w14:textId="68152ED8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C9FEEFA" w14:textId="53DD33B3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set_up_mair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7E06633" w14:textId="503672C1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MAIR_EL1.write(</w:t>
      </w:r>
    </w:p>
    <w:p w14:paraId="26BDA3D2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MAIR_EL1::Attr1_Normal_Outer::WriteBack_NonTransient_ReadWriteAlloc +</w:t>
      </w:r>
    </w:p>
    <w:p w14:paraId="54427B5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MAIR_EL1::Attr1_Normal_Inner::WriteBack_NonTransient_ReadWriteAlloc +</w:t>
      </w:r>
    </w:p>
    <w:p w14:paraId="29F50BF0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MAIR_EL1::Attr0_Device::nonGathering_nonReordering_EarlyWriteAck,</w:t>
      </w:r>
    </w:p>
    <w:p w14:paraId="38D7BDBF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31F25243" w14:textId="6487FE5F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84AAF6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configure_translation_control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9C7E33D" w14:textId="5FC35B0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t0sz = (64 -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KernelVirtAddrSpace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::SIZE_SHIFT)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u64;</w:t>
      </w:r>
    </w:p>
    <w:p w14:paraId="346595B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TCR_EL1.write(</w:t>
      </w:r>
    </w:p>
    <w:p w14:paraId="382E7A28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TCR_EL1::TBI0::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Used</w:t>
      </w:r>
      <w:proofErr w:type="spellEnd"/>
    </w:p>
    <w:p w14:paraId="6A112C1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TCR_EL1::IPS::Bits_40</w:t>
      </w:r>
    </w:p>
    <w:p w14:paraId="2FD56D36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    + TCR_EL1::TG0::KiB_64</w:t>
      </w:r>
    </w:p>
    <w:p w14:paraId="29CB77F3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TCR_EL1::SH0::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</w:t>
      </w:r>
      <w:proofErr w:type="spellEnd"/>
    </w:p>
    <w:p w14:paraId="7DC57C1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TCR_EL1::ORGN0::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WriteBack_ReadAlloc_WriteAlloc_Cacheable</w:t>
      </w:r>
      <w:proofErr w:type="spellEnd"/>
    </w:p>
    <w:p w14:paraId="1C3778BF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TCR_EL1::IRGN0::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WriteBack_ReadAlloc_WriteAlloc_Cacheable</w:t>
      </w:r>
      <w:proofErr w:type="spellEnd"/>
    </w:p>
    <w:p w14:paraId="171FF5F4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TCR_EL1::EPD0::EnableTTBR0Walks</w:t>
      </w:r>
    </w:p>
    <w:p w14:paraId="402B5ED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TCR_EL1::A1::TTBR0</w:t>
      </w:r>
    </w:p>
    <w:p w14:paraId="5AE15536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TCR_EL1::T0SZ.val(t0sz)</w:t>
      </w:r>
    </w:p>
    <w:p w14:paraId="118ED7E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TCR_EL1::EPD1::DisableTTBR1Walks,</w:t>
      </w:r>
    </w:p>
    <w:p w14:paraId="2FFE7AB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50B75DC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744DE83" w14:textId="5FE498B6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8190D45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::MMU {</w:t>
      </w:r>
    </w:p>
    <w:p w14:paraId="241F0D6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&amp;MMU</w:t>
      </w:r>
    </w:p>
    <w:p w14:paraId="72C8C283" w14:textId="4BD25A72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FF48CE1" w14:textId="46732EAC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3CD6BB4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::MMU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AA9BBA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enable_mmu_and_caching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C9182D0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5542A6D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phys_tables_base_addr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8EC484D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&lt;(),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7B9E8E5B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unlikely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self.is_enabled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 {</w:t>
      </w:r>
    </w:p>
    <w:p w14:paraId="0CC837D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1A61BE35" w14:textId="053E69F2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32CAC72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unlikely(!ID_AA64MMFR0_EL1.matches_all(ID_AA64MMFR0_EL1::TGran64::Supported)) {</w:t>
      </w:r>
    </w:p>
    <w:p w14:paraId="28460898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Other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21C46D43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HW",</w:t>
      </w:r>
    </w:p>
    <w:p w14:paraId="07A0661B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));</w:t>
      </w:r>
    </w:p>
    <w:p w14:paraId="3B351F0C" w14:textId="7C849469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6C237250" w14:textId="2EB8A451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self.set_up_mair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47618859" w14:textId="622B35B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TTBR0_EL1.set_baddr(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phys_tables_base_addr.as_usize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u64);</w:t>
      </w:r>
    </w:p>
    <w:p w14:paraId="03B8ABE2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self.configure_translation_control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59F7E248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3D22B739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SCTLR_EL1.modify(SCTLR_EL1::M::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 SCTLR_EL1::C::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 SCTLR_EL1::I::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7628C4E8" w14:textId="46811C65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1516F6D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30CAF883" w14:textId="223781F3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5AC7B73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508DE04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03A2760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SCTLR_EL1.matches_all(SCTLR_EL1::M::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02058BAF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29E9B3F" w14:textId="29CC6B2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A404842" w14:textId="6EB04C1B" w:rsidR="00155C60" w:rsidRDefault="00155C60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7C649C52" w14:textId="3ACDE103" w:rsidR="00DC7E02" w:rsidRDefault="00DC7E02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73E073C" w14:textId="0A436300" w:rsidR="00DC7E02" w:rsidRDefault="00DC7E02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5639A920" w14:textId="1C43A4C1" w:rsidR="00DC7E02" w:rsidRDefault="00DC7E02" w:rsidP="00E27949">
      <w:pPr>
        <w:spacing w:line="360" w:lineRule="auto"/>
        <w:ind w:left="567"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6A142FFD" wp14:editId="5019DC4D">
            <wp:extent cx="5227534" cy="36957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488" cy="37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E01" w14:textId="2D989FD3" w:rsidR="000E5174" w:rsidRDefault="000E5174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3C8FFAE" w14:textId="5DA72F9F" w:rsidR="000E5174" w:rsidRDefault="000E5174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lastRenderedPageBreak/>
        <w:t>Етап 15:</w:t>
      </w:r>
    </w:p>
    <w:p w14:paraId="0056D900" w14:textId="2DB5AEE5" w:rsidR="000E5174" w:rsidRPr="000E5174" w:rsidRDefault="000E5174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Н</w:t>
      </w:r>
      <w:r w:rsidRPr="000E5174">
        <w:rPr>
          <w:color w:val="000000" w:themeColor="text1"/>
          <w:sz w:val="26"/>
          <w:szCs w:val="26"/>
          <w:lang w:val="uk-UA"/>
        </w:rPr>
        <w:t>а цьому етапі відбуваються наступні дії:</w:t>
      </w:r>
    </w:p>
    <w:p w14:paraId="1857DD28" w14:textId="10FB672D" w:rsidR="000E5174" w:rsidRPr="000E5174" w:rsidRDefault="000E5174" w:rsidP="000E5174">
      <w:pPr>
        <w:pStyle w:val="afc"/>
        <w:numPr>
          <w:ilvl w:val="0"/>
          <w:numId w:val="40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0E5174">
        <w:rPr>
          <w:color w:val="000000" w:themeColor="text1"/>
          <w:sz w:val="26"/>
          <w:szCs w:val="26"/>
          <w:lang w:val="uk-UA"/>
        </w:rPr>
        <w:t>Попередній обрахунок таблиць (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precomputed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tables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>): Використовуючи попередньо обчислені таблиці, які залежать від архітектури пристрою, вирішуються питання, пов'язані зі сторінковим перекладом адрес (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paging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>). Це дозволяє ефективно виконувати операції з віртуальною пам'яттю, зменшуючи затрати на обчислення в процесі виконання програми.</w:t>
      </w:r>
    </w:p>
    <w:p w14:paraId="14F65293" w14:textId="7D934BDD" w:rsidR="000E5174" w:rsidRPr="00D04291" w:rsidRDefault="000E5174" w:rsidP="00D04291">
      <w:pPr>
        <w:pStyle w:val="afc"/>
        <w:numPr>
          <w:ilvl w:val="0"/>
          <w:numId w:val="40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0E5174">
        <w:rPr>
          <w:color w:val="000000" w:themeColor="text1"/>
          <w:sz w:val="26"/>
          <w:szCs w:val="26"/>
          <w:lang w:val="uk-UA"/>
        </w:rPr>
        <w:t>Побудова таблиць сторінок: За допомогою попередньо обрахованих таблиць, будуються таблиці сторінок, які використовуються для відображення віртуальних адресів на фізичну пам'ять. Це дозволяє ефективно виконувати переклад адрес і забезпечує відповідність між віртуальними і фізичними адресами.</w:t>
      </w:r>
    </w:p>
    <w:p w14:paraId="1E01EA46" w14:textId="499770A6" w:rsidR="000E5174" w:rsidRPr="000E5174" w:rsidRDefault="000E5174" w:rsidP="000E5174">
      <w:pPr>
        <w:pStyle w:val="afc"/>
        <w:numPr>
          <w:ilvl w:val="0"/>
          <w:numId w:val="40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0E5174">
        <w:rPr>
          <w:color w:val="000000" w:themeColor="text1"/>
          <w:sz w:val="26"/>
          <w:szCs w:val="26"/>
          <w:lang w:val="uk-UA"/>
        </w:rPr>
        <w:t>Вдосконалення використання пам'яті: Застосовуються оптимізації для покращення використання пам'яті, зокрема використання кеш-пам'яті для швидкого доступу до таблиць сторінок та підтримка розріджених таблиць сторінок для ефективного використання пам'яті.</w:t>
      </w:r>
    </w:p>
    <w:p w14:paraId="0E0078BF" w14:textId="4466B06C" w:rsidR="00FD7194" w:rsidRDefault="000E5174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0E5174">
        <w:rPr>
          <w:color w:val="000000" w:themeColor="text1"/>
          <w:sz w:val="26"/>
          <w:szCs w:val="26"/>
          <w:lang w:val="uk-UA"/>
        </w:rPr>
        <w:t xml:space="preserve">В цілому, на цьому етапі проводиться оптимізація використання віртуальної пам'яті шляхом попереднього обрахунку таблиць та вдосконалення використання пам'яті. Це дозволяє покращити продуктивність і ефективність ОС на 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>, зменшуючи затрати на обчислення та використання пам'яті.</w:t>
      </w:r>
    </w:p>
    <w:p w14:paraId="328AE84A" w14:textId="478B9E20" w:rsidR="00DD70B6" w:rsidRDefault="00DD70B6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23E1E58" w14:textId="3C63239A" w:rsidR="00DD70B6" w:rsidRDefault="00DD70B6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Реалізація:</w:t>
      </w:r>
    </w:p>
    <w:p w14:paraId="4259ACA7" w14:textId="6CA0F0C4" w:rsidR="00DD70B6" w:rsidRDefault="00DD70B6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DD70B6">
        <w:rPr>
          <w:color w:val="000000" w:themeColor="text1"/>
          <w:sz w:val="26"/>
          <w:szCs w:val="26"/>
          <w:lang w:val="uk-UA"/>
        </w:rPr>
        <w:t>translation_table.rs</w:t>
      </w:r>
    </w:p>
    <w:p w14:paraId="1EDF55F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78F18C1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5974FE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78E02D3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B32DBC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79269B5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::{Granule512MiB, Granule64KiB},</w:t>
      </w:r>
    </w:p>
    <w:p w14:paraId="592232F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00A305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},</w:t>
      </w:r>
    </w:p>
    <w:p w14:paraId="71ECF75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2ADA4D0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},</w:t>
      </w:r>
    </w:p>
    <w:p w14:paraId="13C9DFD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};</w:t>
      </w:r>
    </w:p>
    <w:p w14:paraId="429CC37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304C62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393309B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760927E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84D4C2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2632070C" w14:textId="4DA4BF6D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684523D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{u64,</w:t>
      </w:r>
    </w:p>
    <w:p w14:paraId="50923461" w14:textId="040EFA4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STAGE1_TABLE_DESCRIPTOR [</w:t>
      </w:r>
    </w:p>
    <w:p w14:paraId="03A73EA8" w14:textId="6D9B90CD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NEXT_LEVEL_TABLE_ADDR_64KiB OFFSET(16) NUMBITS(32) [], // [47:16]</w:t>
      </w:r>
    </w:p>
    <w:p w14:paraId="421B6FE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TYPE  OFFSET(1) NUMBITS(1) [</w:t>
      </w:r>
    </w:p>
    <w:p w14:paraId="319FAAB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565B74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1CBA75F5" w14:textId="340637E8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384BFEA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VALID OFFSET(0) NUMBITS(1) [</w:t>
      </w:r>
    </w:p>
    <w:p w14:paraId="56757E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7479237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665220E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</w:t>
      </w:r>
    </w:p>
    <w:p w14:paraId="77C5699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]</w:t>
      </w:r>
    </w:p>
    <w:p w14:paraId="66081FA0" w14:textId="1678D168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0B224A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{u64,</w:t>
      </w:r>
    </w:p>
    <w:p w14:paraId="063BA1CD" w14:textId="73E7962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STAGE1_PAGE_DESCRIPTOR [</w:t>
      </w:r>
    </w:p>
    <w:p w14:paraId="38BAFB8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UXN      OFFSET(54) NUMBITS(1) [</w:t>
      </w:r>
    </w:p>
    <w:p w14:paraId="785063E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3F146F8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E0852B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7CFEAE8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PXN      OFFSET(53) NUMBITS(1) [</w:t>
      </w:r>
    </w:p>
    <w:p w14:paraId="517B828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0A4A981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C2FE745" w14:textId="27F8191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24C7E6D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OUTPUT_ADDR_64KiB OFFSET(16) NUMBITS(32) [], // [47:16]</w:t>
      </w:r>
    </w:p>
    <w:p w14:paraId="250D379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AF       OFFSET(10) NUMBITS(1) [</w:t>
      </w:r>
    </w:p>
    <w:p w14:paraId="0719CDD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03FB210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522C8878" w14:textId="5FADC1FE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117C345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SH       OFFSET(8) NUMBITS(2) [</w:t>
      </w:r>
    </w:p>
    <w:p w14:paraId="64F1CCA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OuterShareable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0b10,</w:t>
      </w:r>
    </w:p>
    <w:p w14:paraId="2B44AF4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InnerShareable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0b11</w:t>
      </w:r>
    </w:p>
    <w:p w14:paraId="029AB917" w14:textId="35DC4E1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04BB656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AP       OFFSET(6) NUMBITS(2) [</w:t>
      </w:r>
    </w:p>
    <w:p w14:paraId="242DBCD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RW_EL1 = 0b00,</w:t>
      </w:r>
    </w:p>
    <w:p w14:paraId="09B188B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RW_EL1_EL0 = 0b01,</w:t>
      </w:r>
    </w:p>
    <w:p w14:paraId="7AD5B2A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RO_EL1 = 0b10,</w:t>
      </w:r>
    </w:p>
    <w:p w14:paraId="733453C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RO_EL1_EL0 = 0b11</w:t>
      </w:r>
    </w:p>
    <w:p w14:paraId="2F083DB0" w14:textId="3D49089D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4FEE4323" w14:textId="792937A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AttrIndx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OFFSET(2) NUMBITS(3) [],</w:t>
      </w:r>
    </w:p>
    <w:p w14:paraId="02927A7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TYPE     OFFSET(1) NUMBITS(1) [</w:t>
      </w:r>
    </w:p>
    <w:p w14:paraId="4872196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Reserved_Invalid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C445D6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78B0CFCB" w14:textId="1B6E7FC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3220A83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VALID    OFFSET(0) NUMBITS(1) [</w:t>
      </w:r>
    </w:p>
    <w:p w14:paraId="29E311F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0735EAF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3A84716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</w:t>
      </w:r>
    </w:p>
    <w:p w14:paraId="05FE7A0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]</w:t>
      </w:r>
    </w:p>
    <w:p w14:paraId="22F12A14" w14:textId="680B7AA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8E80EB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98A61D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6CD7841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2F429A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0BEF7CE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2F67B3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4E1BC5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6302CA1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D0EC90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46F0567C" w14:textId="38E9451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D32A68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StartAddr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B2AFD2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&gt;;</w:t>
      </w:r>
    </w:p>
    <w:p w14:paraId="4088867E" w14:textId="1C60640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09C6E2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1C3BD5D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align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(65536))]</w:t>
      </w:r>
    </w:p>
    <w:p w14:paraId="4D541009" w14:textId="29E6F56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2CF8046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lvl3: 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 8192]; NUM_TABLES],</w:t>
      </w:r>
    </w:p>
    <w:p w14:paraId="11987E9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lvl2: 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 NUM_TABLES],</w:t>
      </w:r>
    </w:p>
    <w:p w14:paraId="1AC5428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89E592E" w14:textId="487E21E4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DCFE91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&lt;T,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StartAddr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[T; N] {</w:t>
      </w:r>
    </w:p>
    <w:p w14:paraId="6C2D033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15E1779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_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05B5228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E3E3E5E" w14:textId="39A80AC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87A3746" w14:textId="5E59E4B6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3A75E0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6CF3E7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0 }</w:t>
      </w:r>
    </w:p>
    <w:p w14:paraId="779B06E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64DB31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4769532" w14:textId="23F08CE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STAGE1_TABLE_DESCRIPTOR::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(0);</w:t>
      </w:r>
    </w:p>
    <w:p w14:paraId="34467F9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phys_next_lvl_table_addr.as_usize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&gt;&gt; Granule64KiB::SHIFT;</w:t>
      </w:r>
    </w:p>
    <w:p w14:paraId="0F99E1A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D72B20A" w14:textId="0C9DFC9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STAGE1_TABLE_DESCRIPTOR::NEXT_LEVEL_TABLE_ADDR_64KiB.val(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</w:t>
      </w:r>
    </w:p>
    <w:p w14:paraId="5424F27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    + STAGE1_TABLE_DESCRIPTOR::TYPE::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</w:p>
    <w:p w14:paraId="287687F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STAGE1_TABLE_DESCRIPTOR::VALID::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1ACB6F1" w14:textId="2F27109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59F2DAB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}</w:t>
      </w:r>
    </w:p>
    <w:p w14:paraId="54BDB44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46243DA" w14:textId="6F9E837C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8D1BD1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</w:t>
      </w:r>
    </w:p>
    <w:p w14:paraId="414FEC5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FieldValue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</w:t>
      </w:r>
    </w:p>
    <w:p w14:paraId="322B201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7F551DA6" w14:textId="6528F72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F5F54F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attribute_fields.mem_attributes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74BD56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{</w:t>
      </w:r>
    </w:p>
    <w:p w14:paraId="0346E7D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STAGE1_PAGE_DESCRIPTOR::SH::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InnerShareable</w:t>
      </w:r>
      <w:proofErr w:type="spellEnd"/>
    </w:p>
    <w:p w14:paraId="52394D5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+ STAGE1_PAGE_DESCRIPTOR::AttrIndx.val(memory::mmu::arch_mmu::mair::NORMAL)</w:t>
      </w:r>
    </w:p>
    <w:p w14:paraId="7B58F6D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F01BC9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{</w:t>
      </w:r>
    </w:p>
    <w:p w14:paraId="20ABDE4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STAGE1_PAGE_DESCRIPTOR::SH::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OuterShareable</w:t>
      </w:r>
      <w:proofErr w:type="spellEnd"/>
    </w:p>
    <w:p w14:paraId="7C7ABD8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+ STAGE1_PAGE_DESCRIPTOR::AttrIndx.val(memory::mmu::arch_mmu::mair::DEVICE)</w:t>
      </w:r>
    </w:p>
    <w:p w14:paraId="0BC4DFC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ACA582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6E7900B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attribute_fields.acc_perms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31CE7E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STAGE1_PAGE_DESCRIPTOR::AP::RO_EL1,</w:t>
      </w:r>
    </w:p>
    <w:p w14:paraId="76F9AC7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STAGE1_PAGE_DESCRIPTOR::AP::RW_EL1,</w:t>
      </w:r>
    </w:p>
    <w:p w14:paraId="635AFEE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58B2A3F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attribute_fields.execute_never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848A6F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STAGE1_PAGE_DESCRIPTOR::PXN::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763993E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9EC577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STAGE1_PAGE_DESCRIPTOR::PXN::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6D7FAFD3" w14:textId="705E1A6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66F45F9E" w14:textId="4DA28F3E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STAGE1_PAGE_DESCRIPTOR::UXN::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80527D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</w:p>
    <w:p w14:paraId="08D604C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581029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5CA778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532A80A" w14:textId="15FAB29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3653EE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5E2C0C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ADEBA4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2D9D3D7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AttrIndx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44CBC6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::NORMAL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EE3922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::DEVICE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B6AD5D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_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Unexpected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"),</w:t>
      </w:r>
    </w:p>
    <w:p w14:paraId="45D258B9" w14:textId="065214F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31A28D9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acc_perms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desc.read_as_enum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(STAGE1_PAGE_DESCRIPTOR::AP) {</w:t>
      </w:r>
    </w:p>
    <w:p w14:paraId="441ED8A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(STAGE1_PAGE_DESCRIPTOR::AP::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::RO_EL1)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E69A59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(STAGE1_PAGE_DESCRIPTOR::AP::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::RW_EL1)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601F9B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_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Unexpected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permission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"),</w:t>
      </w:r>
    </w:p>
    <w:p w14:paraId="5AB621AC" w14:textId="4FA4F4D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05E1A0ED" w14:textId="0479CC72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execute_never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(STAGE1_PAGE_DESCRIPTOR::PXN) &gt; 0;</w:t>
      </w:r>
    </w:p>
    <w:p w14:paraId="3BE75E9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625A7E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DA7B80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acc_perms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64B3C8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execute_never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F5E076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</w:t>
      </w:r>
    </w:p>
    <w:p w14:paraId="254E8D4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C32383D" w14:textId="02385273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D82906B" w14:textId="6056EFB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4EB46C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1079F3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0 }</w:t>
      </w:r>
    </w:p>
    <w:p w14:paraId="3B2DB674" w14:textId="1D2CF24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3BD51A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70F2B23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29AB981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6F64F2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D8C678B" w14:textId="3AF9D353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(0);</w:t>
      </w:r>
    </w:p>
    <w:p w14:paraId="2E6D110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phys_output_page_addr.into_inner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&gt;&gt; Granule64KiB::SHIFT;</w:t>
      </w:r>
    </w:p>
    <w:p w14:paraId="2932B84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9D4058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STAGE1_PAGE_DESCRIPTOR::OUTPUT_ADDR_64KiB.val(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</w:t>
      </w:r>
    </w:p>
    <w:p w14:paraId="75E523C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STAGE1_PAGE_DESCRIPTOR::AF::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729A35F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STAGE1_PAGE_DESCRIPTOR::TYPE::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</w:p>
    <w:p w14:paraId="21148F0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STAGE1_PAGE_DESCRIPTOR::VALID::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2CBF109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(*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</w:t>
      </w:r>
    </w:p>
    <w:p w14:paraId="44ED09D8" w14:textId="69CB654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549F6B1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}</w:t>
      </w:r>
    </w:p>
    <w:p w14:paraId="02DC90C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0A80D8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A1BF1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7D02EBB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(STAGE1_PAGE_DESCRIPTOR::VALID)</w:t>
      </w:r>
    </w:p>
    <w:p w14:paraId="76AD4850" w14:textId="1B215BCC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0BC2CD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7E10C64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3B219A5B" w14:textId="35A8787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(STAGE1_PAGE_DESCRIPTOR::OUTPUT_ADDR_64KiB)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32B59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&lt;&lt; Granule64KiB::SHIFT)</w:t>
      </w:r>
    </w:p>
    <w:p w14:paraId="1B158B7F" w14:textId="7D976FC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4954C5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0E9E3C2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try_into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67754E4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5834855" w14:textId="651BFBC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87AAFA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AssociatedTranslationTable</w:t>
      </w:r>
      <w:proofErr w:type="spellEnd"/>
    </w:p>
    <w:p w14:paraId="75B1A48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&lt;AS_SIZE&gt;</w:t>
      </w:r>
    </w:p>
    <w:p w14:paraId="3B00FF5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where</w:t>
      </w:r>
      <w:proofErr w:type="spellEnd"/>
    </w:p>
    <w:p w14:paraId="304FBC7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[u8;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::SIZE &gt;&gt; Granule512MiB::SHIFT]: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DFCF1B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6BD31D2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TableStartFromBottom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::SIZE &gt;&gt; Granule512MiB::SHIFT }&gt;;</w:t>
      </w:r>
    </w:p>
    <w:p w14:paraId="6190B4E6" w14:textId="16E1CCA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131E30E" w14:textId="2A303804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&lt;NUM_TABLES&gt; {</w:t>
      </w:r>
    </w:p>
    <w:p w14:paraId="31E071A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clippy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assertions_on_constants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A748D7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for_precompute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4634BB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::SIZE == Granule64KiB::SIZE);</w:t>
      </w:r>
    </w:p>
    <w:p w14:paraId="4A48404D" w14:textId="5381809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!(NUM_TABLES &gt; 0);</w:t>
      </w:r>
    </w:p>
    <w:p w14:paraId="50D793E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952CFA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lvl3: 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 8192]; NUM_TABLES],</w:t>
      </w:r>
    </w:p>
    <w:p w14:paraId="78F50A5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lvl2: 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 NUM_TABLES],</w:t>
      </w:r>
    </w:p>
    <w:p w14:paraId="6B9B83C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for_precompute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81A413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257180C7" w14:textId="35F6AE1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E662B3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new_for_precompute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095679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4118E5D5" w14:textId="00AE336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335F79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86751A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new_for_runtime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EB5A8E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3EA9250E" w14:textId="4B7272E2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9FF66C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561687D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lvl2_lvl3_index_from_page_addr(</w:t>
      </w:r>
    </w:p>
    <w:p w14:paraId="3966B2C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3E63EE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2309363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337171D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2229E04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lvl2_index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&gt;&gt; Granule512MiB::SHIFT;</w:t>
      </w:r>
    </w:p>
    <w:p w14:paraId="3227B0CB" w14:textId="140CD5C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lvl3_index =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&amp; Granule512MiB::MASK) &gt;&gt; Granule64KiB::SHIFT;</w:t>
      </w:r>
    </w:p>
    <w:p w14:paraId="37B6317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lvl2_index &gt; (NUM_TABLES - 1) {</w:t>
      </w:r>
    </w:p>
    <w:p w14:paraId="6394744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bounds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43D63C61" w14:textId="08C1F626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0CD722D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((lvl2_index, lvl3_index))</w:t>
      </w:r>
    </w:p>
    <w:p w14:paraId="570DB5F0" w14:textId="68A478F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409A8E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41A0A0C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4A44880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2231B9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7E5EEF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2B0CFFF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(lvl2_index, lvl3_index) = self.lvl2_lvl3_index_from_page_addr(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72F65686" w14:textId="0F98814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&amp;self.lvl3[lvl2_index][lvl3_index];</w:t>
      </w:r>
    </w:p>
    <w:p w14:paraId="6F624B2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4A040D12" w14:textId="2CD8AE03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87647C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CAC67C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set_page_descriptor_from_page_addr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4D15DF8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B2D64F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787E5B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383C8D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1BBA3C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(lvl2_index, lvl3_index) = self.lvl2_lvl3_index_from_page_addr(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60D8CBBD" w14:textId="62EB00C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self.lvl3[lvl2_index][lvl3_index];</w:t>
      </w:r>
    </w:p>
    <w:p w14:paraId="780CFCB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2548816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mapped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5779E3BC" w14:textId="43A31860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A22911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B2416F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5292AB4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605A587" w14:textId="036B3A2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1AC171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TranslationTable</w:t>
      </w:r>
      <w:proofErr w:type="spellEnd"/>
    </w:p>
    <w:p w14:paraId="41FFA30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&lt;NUM_TABLES&gt;</w:t>
      </w:r>
    </w:p>
    <w:p w14:paraId="071E282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2AF80EA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0957016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9DC782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(());</w:t>
      </w:r>
    </w:p>
    <w:p w14:paraId="3FDBD956" w14:textId="48523733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02D88C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(lvl2_nr, lvl2_entry)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self.lvl2.iter_mut().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1DE5915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self.lvl3[lvl2_nr].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6B8F649B" w14:textId="5F9A94F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memory::mmu::try_kernel_virt_addr_to_phys_addr(virt_table_addr)?;</w:t>
      </w:r>
    </w:p>
    <w:p w14:paraId="771386D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4329D68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*lvl2_entry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8BFB13D" w14:textId="1456C39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48579766" w14:textId="664230C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357ED8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4B41CA82" w14:textId="370F6FD6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602CCD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map_at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247A533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3D7346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20241E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BA86AF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71BF9A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3745E59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0F85D53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1C5115B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virt_region.size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!=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6DB9ED0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Tried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with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unequal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6BDC2B97" w14:textId="7878382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8812AB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phys_region.end_exclusive_page_addr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phys_addr_space_end_exclusive_addr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0E50162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{</w:t>
      </w:r>
    </w:p>
    <w:p w14:paraId="316DC8A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Tried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outside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07CEEA15" w14:textId="10FDECF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27F6C98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phys_region.into_iter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zip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virt_region.into_iter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419CEAD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BEB4FC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763F5906" w14:textId="711014E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74735F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self.set_page_descriptor_from_page_addr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47EC9EA3" w14:textId="6DA86AA4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5B8EAFA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0922B557" w14:textId="7681D3D4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393806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try_virt_page_addr_to_phys_page_addr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CB1D94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DE9DEF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401BD04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192A146B" w14:textId="2B6C583D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7E5E16F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!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page_desc.is_valid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7AA440F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marked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17AA62A7" w14:textId="782480C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E9757A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page_desc.output_page_addr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</w:t>
      </w:r>
    </w:p>
    <w:p w14:paraId="334D5FDD" w14:textId="1139F97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A6361B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try_page_attributes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1A8D82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578A01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4FA16E7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A35D858" w14:textId="1BA12CA2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2EB99A1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!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page_desc.is_valid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215909F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marked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0B68FE58" w14:textId="7588C958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55F225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page_desc.try_attributes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0C1968DD" w14:textId="0DCFBCC0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}</w:t>
      </w:r>
    </w:p>
    <w:p w14:paraId="45D88B9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try_virt_addr_to_phys_addr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F7057F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3EB10A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BEA5E1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49284B2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virt_addr.align_down_page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62E59F18" w14:textId="3F2BC92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self.try_virt_page_addr_to_phys_page_addr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1E154CF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+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virt_addr.offset_into_page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</w:t>
      </w:r>
    </w:p>
    <w:p w14:paraId="3235584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6CF7326" w14:textId="3D2B3F6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F812C4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21A97968" w14:textId="6DE5796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MinSizeTranslationTable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&lt;1&gt;;</w:t>
      </w:r>
    </w:p>
    <w:p w14:paraId="7DA3591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E9D4D5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3AD3D8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::*;</w:t>
      </w:r>
    </w:p>
    <w:p w14:paraId="4F5BEA5F" w14:textId="2C37A5E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test_macros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43B2E1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D63A0D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size_of_tabledescriptor_equals_64_bit() {</w:t>
      </w:r>
    </w:p>
    <w:p w14:paraId="321F11D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6CFBE02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&gt;(),</w:t>
      </w:r>
    </w:p>
    <w:p w14:paraId="15D35F3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::&lt;u64&gt;()</w:t>
      </w:r>
    </w:p>
    <w:p w14:paraId="68F7634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7D93A6AC" w14:textId="3C3A861C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46E01B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2B45367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size_of_pagedescriptor_equals_64_bit() {</w:t>
      </w:r>
    </w:p>
    <w:p w14:paraId="1947D47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73AEB38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&gt;(),</w:t>
      </w:r>
    </w:p>
    <w:p w14:paraId="1029CA7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::&lt;u64&gt;()</w:t>
      </w:r>
    </w:p>
    <w:p w14:paraId="2E47EB5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181CAC2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952026E" w14:textId="1F05CA9C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}</w:t>
      </w:r>
    </w:p>
    <w:p w14:paraId="4A129FDC" w14:textId="60E0D1F0" w:rsidR="00DD70B6" w:rsidRPr="00E27949" w:rsidRDefault="00DD70B6" w:rsidP="000E517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1F481D43" w14:textId="10C1C6A3" w:rsidR="00EE67AA" w:rsidRPr="00E27949" w:rsidRDefault="00DD70B6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Файл </w:t>
      </w:r>
      <w:r w:rsidR="00EE67AA" w:rsidRPr="00E27949">
        <w:rPr>
          <w:rFonts w:ascii="Consolas" w:hAnsi="Consolas"/>
          <w:color w:val="000000" w:themeColor="text1"/>
          <w:sz w:val="26"/>
          <w:szCs w:val="26"/>
          <w:lang w:val="en-US"/>
        </w:rPr>
        <w:t>mmu.rs</w:t>
      </w:r>
    </w:p>
    <w:p w14:paraId="2C97629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46AF019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2DDE96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565020E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5B0B5439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aarch64_cpu::{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::*};</w:t>
      </w:r>
    </w:p>
    <w:p w14:paraId="5CAAF6C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intrinsics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unlikely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5CA3BF6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4B5BBD86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996330D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Granule512MiB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512 * 1024 * 1024 }&gt;;</w:t>
      </w:r>
    </w:p>
    <w:p w14:paraId="023153D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Granule64KiB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64 * 1024 }&gt;;</w:t>
      </w:r>
    </w:p>
    <w:p w14:paraId="174DB53B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dead_code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B2E4D09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A4E196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DEVICE: u64 = 0;</w:t>
      </w:r>
    </w:p>
    <w:p w14:paraId="0130602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NORMAL: u64 = 1;</w:t>
      </w:r>
    </w:p>
    <w:p w14:paraId="37E67231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390701C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MMU: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F3A5D87" w14:textId="378552AF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&lt;AS_SIZE&gt; {</w:t>
      </w:r>
    </w:p>
    <w:p w14:paraId="414D2EBE" w14:textId="6E2FB6D1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arch_address_space_size_sanity_checks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49070BDC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!((AS_SIZE % Granule512MiB::SIZE) == 0);</w:t>
      </w:r>
    </w:p>
    <w:p w14:paraId="5EE51CE2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!(AS_SIZE &lt;= (1 &lt;&lt; 48));</w:t>
      </w:r>
    </w:p>
    <w:p w14:paraId="1691E9F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F798959" w14:textId="14E9F383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10B8AEA" w14:textId="0265C2AC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98CC11A" w14:textId="2D49C70B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set_up_mair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1542B14C" w14:textId="63C8E6C4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MAIR_EL1.write(</w:t>
      </w:r>
    </w:p>
    <w:p w14:paraId="3A9879D1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MAIR_EL1::Attr1_Normal_Outer::WriteBack_NonTransient_ReadWriteAlloc +</w:t>
      </w:r>
    </w:p>
    <w:p w14:paraId="06860C2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MAIR_EL1::Attr1_Normal_Inner::WriteBack_NonTransient_ReadWriteAlloc +</w:t>
      </w:r>
    </w:p>
    <w:p w14:paraId="5F8D547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4BED3AD5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0 -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66F6D7A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MAIR_EL1::Attr0_Device::nonGathering_nonReordering_EarlyWriteAck,</w:t>
      </w:r>
    </w:p>
    <w:p w14:paraId="26BC903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6B3697A1" w14:textId="7C1F9CA2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863E54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configure_translation_control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4EF82A8A" w14:textId="77662D8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t0sz = (64 -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KernelVirtAddrSpace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::SIZE_SHIFT)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u64;</w:t>
      </w:r>
    </w:p>
    <w:p w14:paraId="2184C16F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TCR_EL1.write(</w:t>
      </w:r>
    </w:p>
    <w:p w14:paraId="7CFD75D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TCR_EL1::TBI0::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Used</w:t>
      </w:r>
      <w:proofErr w:type="spellEnd"/>
    </w:p>
    <w:p w14:paraId="229FCED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TCR_EL1::IPS::Bits_40</w:t>
      </w:r>
    </w:p>
    <w:p w14:paraId="67CEFE6C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TCR_EL1::TG0::KiB_64</w:t>
      </w:r>
    </w:p>
    <w:p w14:paraId="0B0359CB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TCR_EL1::SH0::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</w:t>
      </w:r>
      <w:proofErr w:type="spellEnd"/>
    </w:p>
    <w:p w14:paraId="1A986B15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TCR_EL1::ORGN0::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WriteBack_ReadAlloc_WriteAlloc_Cacheable</w:t>
      </w:r>
      <w:proofErr w:type="spellEnd"/>
    </w:p>
    <w:p w14:paraId="6450D02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TCR_EL1::IRGN0::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WriteBack_ReadAlloc_WriteAlloc_Cacheable</w:t>
      </w:r>
      <w:proofErr w:type="spellEnd"/>
    </w:p>
    <w:p w14:paraId="0B4E6BF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TCR_EL1::EPD0::EnableTTBR0Walks</w:t>
      </w:r>
    </w:p>
    <w:p w14:paraId="5A90CFF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TCR_EL1::A1::TTBR0</w:t>
      </w:r>
    </w:p>
    <w:p w14:paraId="00877D3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TCR_EL1::T0SZ.val(t0sz)</w:t>
      </w:r>
    </w:p>
    <w:p w14:paraId="68DB873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TCR_EL1::EPD1::DisableTTBR1Walks,</w:t>
      </w:r>
    </w:p>
    <w:p w14:paraId="48DE1EF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0C56EFE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B4B5DAC" w14:textId="6DAF413A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09A9E8B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::MMU {</w:t>
      </w:r>
    </w:p>
    <w:p w14:paraId="36C0FC6F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&amp;MMU</w:t>
      </w:r>
    </w:p>
    <w:p w14:paraId="4A119178" w14:textId="05D59484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584E7FD" w14:textId="15374EC5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6C4C50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::MMU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5C68704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enable_mmu_and_caching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4C365B26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C53B192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phys_tables_base_addr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11D0160B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&lt;(),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76EA5BF7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unlikely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self.is_enabled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 {</w:t>
      </w:r>
    </w:p>
    <w:p w14:paraId="17D706DF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CB6B567" w14:textId="2CB0C9B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385A1AD1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unlikely(!ID_AA64MMFR0_EL1.matches_all(ID_AA64MMFR0_EL1::TGran64::Supported)) {</w:t>
      </w:r>
    </w:p>
    <w:p w14:paraId="73C39B11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Other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3220BE8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HW",</w:t>
      </w:r>
    </w:p>
    <w:p w14:paraId="2D3A3BD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));</w:t>
      </w:r>
    </w:p>
    <w:p w14:paraId="08C02B3C" w14:textId="263DD212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676B8C46" w14:textId="0B2F0775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self.set_up_mair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7C843378" w14:textId="7A041F3B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TTBR0_EL1.set_baddr(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phys_tables_base_addr.as_usize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u64);</w:t>
      </w:r>
    </w:p>
    <w:p w14:paraId="443D7BED" w14:textId="653D416F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self.configure_translation_control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06426558" w14:textId="377A2DD6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403F6F7C" w14:textId="4A3D9496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SCTLR_EL1.modify(SCTLR_EL1::M::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 SCTLR_EL1::C::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 SCTLR_EL1::I::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369AFF8E" w14:textId="2E994D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734AA999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06682A9A" w14:textId="70CAC94C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5371123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C995897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1E8496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SCTLR_EL1.matches_all(SCTLR_EL1::M::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77550F97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97A405E" w14:textId="15441AF4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F0E9665" w14:textId="77777777" w:rsidR="00DD70B6" w:rsidRDefault="00DD70B6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E11E088" w14:textId="6EDFA223" w:rsidR="00DD70B6" w:rsidRDefault="00DD70B6" w:rsidP="00DD70B6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7DD3C99B" w14:textId="531D2CA1" w:rsidR="00FD7194" w:rsidRDefault="00DD70B6" w:rsidP="00DD70B6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21460F35" wp14:editId="4C5989BA">
            <wp:extent cx="6570345" cy="5519420"/>
            <wp:effectExtent l="0" t="0" r="1905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3312" w14:textId="76E3E168" w:rsidR="005A2566" w:rsidRDefault="00DD70B6" w:rsidP="00090C3B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0724B7C8" wp14:editId="3741331C">
            <wp:extent cx="6570345" cy="1911350"/>
            <wp:effectExtent l="0" t="0" r="190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3940" w14:textId="0157D386" w:rsidR="00FD7194" w:rsidRDefault="00D04291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16:</w:t>
      </w:r>
    </w:p>
    <w:p w14:paraId="25624754" w14:textId="2EE62060" w:rsidR="007A5BC9" w:rsidRPr="007A5BC9" w:rsidRDefault="007A5BC9" w:rsidP="007A5BC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Н</w:t>
      </w:r>
      <w:r w:rsidRPr="007A5BC9">
        <w:rPr>
          <w:color w:val="000000" w:themeColor="text1"/>
          <w:sz w:val="26"/>
          <w:szCs w:val="26"/>
          <w:lang w:val="uk-UA"/>
        </w:rPr>
        <w:t>а цьому етапі відбуваються наступні дії:</w:t>
      </w:r>
    </w:p>
    <w:p w14:paraId="19FA75D7" w14:textId="1A522EA4" w:rsidR="007A5BC9" w:rsidRPr="007A5BC9" w:rsidRDefault="007A5BC9" w:rsidP="007A5BC9">
      <w:pPr>
        <w:pStyle w:val="afc"/>
        <w:numPr>
          <w:ilvl w:val="0"/>
          <w:numId w:val="41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7A5BC9">
        <w:rPr>
          <w:color w:val="000000" w:themeColor="text1"/>
          <w:sz w:val="26"/>
          <w:szCs w:val="26"/>
          <w:lang w:val="uk-UA"/>
        </w:rPr>
        <w:t xml:space="preserve">Розташування ядра у вищій половині віртуального адресного простору: Ядро операційної системи розташовується у вищій половині віртуального адресного простору, що дозволяє відокремити його від користувацьких процесів. Це забезпечує захист і безпеку </w:t>
      </w:r>
      <w:r w:rsidRPr="007A5BC9">
        <w:rPr>
          <w:color w:val="000000" w:themeColor="text1"/>
          <w:sz w:val="26"/>
          <w:szCs w:val="26"/>
          <w:lang w:val="uk-UA"/>
        </w:rPr>
        <w:lastRenderedPageBreak/>
        <w:t>системи, оскільки доступ до вищої половини адресного простору може бути обмежений лише для привілейованих операцій.</w:t>
      </w:r>
    </w:p>
    <w:p w14:paraId="3E859FFE" w14:textId="6F6B1255" w:rsidR="007A5BC9" w:rsidRPr="007A5BC9" w:rsidRDefault="007A5BC9" w:rsidP="007A5BC9">
      <w:pPr>
        <w:pStyle w:val="afc"/>
        <w:numPr>
          <w:ilvl w:val="0"/>
          <w:numId w:val="41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7A5BC9">
        <w:rPr>
          <w:color w:val="000000" w:themeColor="text1"/>
          <w:sz w:val="26"/>
          <w:szCs w:val="26"/>
          <w:lang w:val="uk-UA"/>
        </w:rPr>
        <w:t>Налаштування сторінкового перекладу: Використовуючи вищу половину віртуального адресного простору для ядра, потрібно відповідним чином налаштувати сторінковий переклад адрес. Це означає налаштування таблиць сторінок та відображення фізичних адрес на вищу половину віртуального адресного простору.</w:t>
      </w:r>
    </w:p>
    <w:p w14:paraId="66A22559" w14:textId="7019A378" w:rsidR="007A5BC9" w:rsidRPr="007A5BC9" w:rsidRDefault="007A5BC9" w:rsidP="007A5BC9">
      <w:pPr>
        <w:pStyle w:val="afc"/>
        <w:numPr>
          <w:ilvl w:val="0"/>
          <w:numId w:val="41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7A5BC9">
        <w:rPr>
          <w:color w:val="000000" w:themeColor="text1"/>
          <w:sz w:val="26"/>
          <w:szCs w:val="26"/>
          <w:lang w:val="uk-UA"/>
        </w:rPr>
        <w:t>Забезпечення безпеки та ізоляції: Використання вищої половини віртуального адресного простору для ядра допомагає забезпечити безпеку та ізоляцію від користувацьких процесів. Це дозволяє обмежити доступ користувачів до критичних системних ресурсів і даних, зменшуючи потенційні загрози безпеці.</w:t>
      </w:r>
    </w:p>
    <w:p w14:paraId="215A6411" w14:textId="757FAE81" w:rsidR="00D04291" w:rsidRDefault="007A5BC9" w:rsidP="007A5BC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A5BC9">
        <w:rPr>
          <w:color w:val="000000" w:themeColor="text1"/>
          <w:sz w:val="26"/>
          <w:szCs w:val="26"/>
          <w:lang w:val="uk-UA"/>
        </w:rPr>
        <w:t xml:space="preserve">На даному етапі основна увага зосереджена на налаштуванні вищої половини віртуального адресного простору ядра операційної системи для забезпечення безпеки, ізоляції та оптимального розташування ядра у пам'яті </w:t>
      </w:r>
      <w:proofErr w:type="spellStart"/>
      <w:r w:rsidRPr="007A5BC9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A5BC9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A5BC9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A5BC9">
        <w:rPr>
          <w:color w:val="000000" w:themeColor="text1"/>
          <w:sz w:val="26"/>
          <w:szCs w:val="26"/>
          <w:lang w:val="uk-UA"/>
        </w:rPr>
        <w:t>.</w:t>
      </w:r>
    </w:p>
    <w:p w14:paraId="0D21A44E" w14:textId="3E09A116" w:rsidR="00FD7194" w:rsidRDefault="00090C3B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1275AAED" w14:textId="29A1D412" w:rsidR="00090C3B" w:rsidRDefault="00090C3B" w:rsidP="00090C3B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1394D004" wp14:editId="6093DF17">
            <wp:extent cx="6570345" cy="5205095"/>
            <wp:effectExtent l="0" t="0" r="190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118E" w14:textId="2041D5A9" w:rsidR="00FD7194" w:rsidRDefault="00090C3B" w:rsidP="00474D27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7C70ED63" wp14:editId="475433E4">
            <wp:extent cx="6570345" cy="1469390"/>
            <wp:effectExtent l="0" t="0" r="190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A7CE" w14:textId="77777777" w:rsidR="00FD7194" w:rsidRDefault="00FD7194" w:rsidP="00DB617C">
      <w:pPr>
        <w:spacing w:line="360" w:lineRule="auto"/>
        <w:ind w:right="141" w:firstLine="709"/>
        <w:rPr>
          <w:b/>
          <w:bCs/>
          <w:color w:val="000000" w:themeColor="text1"/>
          <w:sz w:val="26"/>
          <w:szCs w:val="26"/>
          <w:lang w:val="uk-UA"/>
        </w:rPr>
      </w:pPr>
    </w:p>
    <w:p w14:paraId="11EE7C04" w14:textId="314E0F7A" w:rsidR="0099463D" w:rsidRDefault="00F322BE" w:rsidP="00060014">
      <w:pPr>
        <w:spacing w:line="360" w:lineRule="auto"/>
        <w:ind w:right="141" w:firstLine="709"/>
        <w:rPr>
          <w:b/>
          <w:bCs/>
          <w:color w:val="000000" w:themeColor="text1"/>
          <w:sz w:val="26"/>
          <w:szCs w:val="26"/>
          <w:lang w:val="uk-UA"/>
        </w:rPr>
      </w:pPr>
      <w:r w:rsidRPr="00F322BE">
        <w:rPr>
          <w:b/>
          <w:bCs/>
          <w:color w:val="000000" w:themeColor="text1"/>
          <w:sz w:val="26"/>
          <w:szCs w:val="26"/>
          <w:lang w:val="uk-UA"/>
        </w:rPr>
        <w:t>Висновок:</w:t>
      </w:r>
    </w:p>
    <w:p w14:paraId="51113999" w14:textId="77777777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Під час розгляду кроків 10 до 16 у проектах "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>-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>-OS-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tutorials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" було реалізовано операційні системи для плат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3 та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4. Під час цих кроків були розглянуті теми віртуальної пам'яті, обробки винятків та інтегрованого тестування.</w:t>
      </w:r>
    </w:p>
    <w:p w14:paraId="1CDB75FB" w14:textId="77777777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6DF16712" w14:textId="4070D5F2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 xml:space="preserve">Одна з головних відмінностей реалізації для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3 та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4 полягає у рівні підтримки та архітектурних особливостях цих плат.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3 має процесор ARM Cortex-A53 з 32-бітною архітектурою ARMv8-A, тоді як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4 має процесор ARM Cortex-A72 з 64-бітною архітектурою ARMv8-A. Це вимагало адаптації коду та використання різних функцій та реєстрів, щоб забезпечити сумісність та оптимальну роботу на кожній платі.</w:t>
      </w:r>
    </w:p>
    <w:p w14:paraId="280BFD4A" w14:textId="43CC7889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Кроки 10 та 11 відповідають за встановлення вихідних основних функцій для розробки операційних систем. У кроці 12 реалізоване інтегроване тестування для перевірки правильності роботи системи.</w:t>
      </w:r>
    </w:p>
    <w:p w14:paraId="0A0A354B" w14:textId="1638FCE9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Кроки 13 та 14 стосуються обробки винятків та переривань, зокрема для зовнішніх пристроїв та периферійних ІС. Це важливо для забезпечення взаємодії з різними пристроями та обробки непередбачуваних ситуацій.</w:t>
      </w:r>
    </w:p>
    <w:p w14:paraId="78AA8057" w14:textId="234B21A8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У кроці 15 реалізована віртуальна пам'ять з попередньо обрахованими таблицями перекладу. Це дозволяє використовувати оптимізований механізм перекладу адресів, що покращує продуктивність та швидкість доступу до пам'яті.</w:t>
      </w:r>
    </w:p>
    <w:p w14:paraId="6C19C131" w14:textId="1456E78D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У кроці 16 реалізована підтримка вищих половин ядра, що дозволяє використовувати великі адресні простори та підтримувати багатозадачність.</w:t>
      </w:r>
    </w:p>
    <w:p w14:paraId="1AB495C3" w14:textId="331552C3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 xml:space="preserve">Загалом, реалізація операційних систем для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3 та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4 вимагає адаптації коду та використання специфічних функцій та реєстрів для кожної плати, що дозволяє досягти оптимальної роботи на кожній з них.</w:t>
      </w:r>
    </w:p>
    <w:sectPr w:rsidR="00797BD7" w:rsidRPr="00797BD7" w:rsidSect="0097179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851" w:right="425" w:bottom="1418" w:left="1134" w:header="0" w:footer="720" w:gutter="0"/>
      <w:pgNumType w:start="2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F3DE0C" w14:textId="77777777" w:rsidR="0068040D" w:rsidRDefault="0068040D">
      <w:r>
        <w:separator/>
      </w:r>
    </w:p>
  </w:endnote>
  <w:endnote w:type="continuationSeparator" w:id="0">
    <w:p w14:paraId="223374A9" w14:textId="77777777" w:rsidR="0068040D" w:rsidRDefault="00680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Journal">
    <w:altName w:val="Arial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77FC45" w14:textId="77777777" w:rsidR="00915A0C" w:rsidRDefault="00915A0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AF1A02" w14:textId="0A1D7B76" w:rsidR="005B221C" w:rsidRDefault="007D7CFC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1463EA6" wp14:editId="74876AEA">
              <wp:simplePos x="0" y="0"/>
              <wp:positionH relativeFrom="column">
                <wp:posOffset>6280785</wp:posOffset>
              </wp:positionH>
              <wp:positionV relativeFrom="paragraph">
                <wp:posOffset>110490</wp:posOffset>
              </wp:positionV>
              <wp:extent cx="524510" cy="287020"/>
              <wp:effectExtent l="0" t="0" r="0" b="0"/>
              <wp:wrapNone/>
              <wp:docPr id="5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51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51354B" w14:textId="77777777" w:rsidR="005B221C" w:rsidRPr="000268A6" w:rsidRDefault="000268A6" w:rsidP="00071909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 w:rsidR="00DE7795" w:rsidRPr="00DE7795">
                            <w:rPr>
                              <w:lang w:val="en-US"/>
                            </w:rPr>
                            <w:fldChar w:fldCharType="begin"/>
                          </w:r>
                          <w:r w:rsidR="00DE7795" w:rsidRPr="00DE7795">
                            <w:rPr>
                              <w:lang w:val="en-US"/>
                            </w:rPr>
                            <w:instrText xml:space="preserve"> PAGE   \* MERGEFORMAT </w:instrText>
                          </w:r>
                          <w:r w:rsidR="00DE7795" w:rsidRPr="00DE7795">
                            <w:rPr>
                              <w:lang w:val="en-US"/>
                            </w:rPr>
                            <w:fldChar w:fldCharType="separate"/>
                          </w:r>
                          <w:r w:rsidR="00D22DD6">
                            <w:rPr>
                              <w:noProof/>
                              <w:lang w:val="en-US"/>
                            </w:rPr>
                            <w:t>19</w:t>
                          </w:r>
                          <w:r w:rsidR="00DE7795" w:rsidRPr="00DE7795"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shapetype w14:anchorId="41463EA6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48" type="#_x0000_t202" style="position:absolute;margin-left:494.55pt;margin-top:8.7pt;width:41.3pt;height:22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" filled="f" stroked="f">
              <v:textbox>
                <w:txbxContent>
                  <w:p w14:paraId="3351354B" w14:textId="77777777" w:rsidR="005B221C" w:rsidRPr="000268A6" w:rsidRDefault="000268A6" w:rsidP="0007190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 </w:t>
                    </w:r>
                    <w:r w:rsidR="00DE7795" w:rsidRPr="00DE7795">
                      <w:rPr>
                        <w:lang w:val="en-US"/>
                      </w:rPr>
                      <w:fldChar w:fldCharType="begin"/>
                    </w:r>
                    <w:r w:rsidR="00DE7795" w:rsidRPr="00DE7795">
                      <w:rPr>
                        <w:lang w:val="en-US"/>
                      </w:rPr>
                      <w:instrText xml:space="preserve"> PAGE   \* MERGEFORMAT </w:instrText>
                    </w:r>
                    <w:r w:rsidR="00DE7795" w:rsidRPr="00DE7795">
                      <w:rPr>
                        <w:lang w:val="en-US"/>
                      </w:rPr>
                      <w:fldChar w:fldCharType="separate"/>
                    </w:r>
                    <w:r w:rsidR="00D22DD6">
                      <w:rPr>
                        <w:noProof/>
                        <w:lang w:val="en-US"/>
                      </w:rPr>
                      <w:t>19</w:t>
                    </w:r>
                    <w:r w:rsidR="00DE7795" w:rsidRPr="00DE7795"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3EDE3009" wp14:editId="42C03E1A">
              <wp:simplePos x="0" y="0"/>
              <wp:positionH relativeFrom="column">
                <wp:posOffset>2581275</wp:posOffset>
              </wp:positionH>
              <wp:positionV relativeFrom="paragraph">
                <wp:posOffset>-12065</wp:posOffset>
              </wp:positionV>
              <wp:extent cx="3427095" cy="288290"/>
              <wp:effectExtent l="0" t="0" r="0" b="0"/>
              <wp:wrapNone/>
              <wp:docPr id="50" name="Rectangl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7095" cy="2882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29AA646D" w14:textId="77777777" w:rsidR="00B11AFC" w:rsidRPr="007817C4" w:rsidRDefault="00B11AFC" w:rsidP="00B11AFC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 w:rsidRPr="007817C4">
                            <w:rPr>
                              <w:sz w:val="28"/>
                              <w:szCs w:val="28"/>
                              <w:lang w:val="uk-UA"/>
                            </w:rPr>
                            <w:t>ПРКІ. 180227.22.01.08 ПЗ</w:t>
                          </w:r>
                        </w:p>
                        <w:p w14:paraId="0C45AC85" w14:textId="77777777" w:rsidR="005B221C" w:rsidRDefault="005B221C" w:rsidP="002F015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3EDE3009" id="Rectangle 68" o:spid="_x0000_s1049" style="position:absolute;margin-left:203.25pt;margin-top:-.95pt;width:269.85pt;height:22.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" stroked="f" strokeweight="1pt">
              <v:textbox inset="1pt,1pt,1pt,1pt">
                <w:txbxContent>
                  <w:p w14:paraId="29AA646D" w14:textId="77777777" w:rsidR="00B11AFC" w:rsidRPr="007817C4" w:rsidRDefault="00B11AFC" w:rsidP="00B11AFC">
                    <w:pPr>
                      <w:jc w:val="center"/>
                      <w:rPr>
                        <w:lang w:val="uk-UA"/>
                      </w:rPr>
                    </w:pPr>
                    <w:r w:rsidRPr="007817C4">
                      <w:rPr>
                        <w:sz w:val="28"/>
                        <w:szCs w:val="28"/>
                        <w:lang w:val="uk-UA"/>
                      </w:rPr>
                      <w:t>ПРКІ. 180227.22.01.08 ПЗ</w:t>
                    </w:r>
                  </w:p>
                  <w:p w14:paraId="0C45AC85" w14:textId="77777777" w:rsidR="005B221C" w:rsidRDefault="005B221C" w:rsidP="002F0157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9EC0" w14:textId="4F29877A" w:rsidR="005B221C" w:rsidRPr="00071909" w:rsidRDefault="001730C9" w:rsidP="006A4831">
    <w:pPr>
      <w:pStyle w:val="a6"/>
      <w:tabs>
        <w:tab w:val="clear" w:pos="4153"/>
        <w:tab w:val="clear" w:pos="8306"/>
        <w:tab w:val="left" w:pos="8769"/>
      </w:tabs>
      <w:rPr>
        <w:i/>
        <w:sz w:val="28"/>
        <w:szCs w:val="28"/>
        <w:lang w:val="uk-U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F284C6F" wp14:editId="0CC63815">
              <wp:simplePos x="0" y="0"/>
              <wp:positionH relativeFrom="column">
                <wp:posOffset>604520</wp:posOffset>
              </wp:positionH>
              <wp:positionV relativeFrom="paragraph">
                <wp:posOffset>-260350</wp:posOffset>
              </wp:positionV>
              <wp:extent cx="946785" cy="142240"/>
              <wp:effectExtent l="0" t="0" r="0" b="0"/>
              <wp:wrapNone/>
              <wp:docPr id="10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6785" cy="142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754DFBB" w14:textId="1239914C" w:rsidR="005B221C" w:rsidRPr="00DE60D9" w:rsidRDefault="00DE60D9" w:rsidP="002D121E">
                          <w:pP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  <w:r w:rsidRPr="00DE60D9"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  <w:t>Лисенко С.М.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3F284C6F" id="Rectangle 77" o:spid="_x0000_s1089" style="position:absolute;margin-left:47.6pt;margin-top:-20.5pt;width:74.55pt;height:1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" filled="f" stroked="f" strokeweight="0">
              <v:textbox inset="0,0,0,0">
                <w:txbxContent>
                  <w:p w14:paraId="1754DFBB" w14:textId="1239914C" w:rsidR="005B221C" w:rsidRPr="00DE60D9" w:rsidRDefault="00DE60D9" w:rsidP="002D121E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  <w:r w:rsidRPr="00DE60D9">
                      <w:rPr>
                        <w:i/>
                        <w:sz w:val="18"/>
                        <w:szCs w:val="18"/>
                        <w:lang w:val="uk-UA"/>
                      </w:rPr>
                      <w:t>Лисенко С.М.</w:t>
                    </w:r>
                  </w:p>
                </w:txbxContent>
              </v:textbox>
            </v:rect>
          </w:pict>
        </mc:Fallback>
      </mc:AlternateContent>
    </w:r>
    <w:r w:rsidR="00AF374F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AB94815" wp14:editId="190F9EB6">
              <wp:simplePos x="0" y="0"/>
              <wp:positionH relativeFrom="column">
                <wp:posOffset>5568315</wp:posOffset>
              </wp:positionH>
              <wp:positionV relativeFrom="paragraph">
                <wp:posOffset>-286862</wp:posOffset>
              </wp:positionV>
              <wp:extent cx="154305" cy="205105"/>
              <wp:effectExtent l="0" t="0" r="0" b="0"/>
              <wp:wrapNone/>
              <wp:docPr id="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430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B8258F5" w14:textId="77777777" w:rsidR="005B221C" w:rsidRPr="008F745B" w:rsidRDefault="00DE7795" w:rsidP="002D121E">
                          <w:pPr>
                            <w:rPr>
                              <w:i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i/>
                              <w:szCs w:val="22"/>
                              <w:lang w:val="en-US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3AB94815" id="Rectangle 81" o:spid="_x0000_s1090" style="position:absolute;margin-left:438.45pt;margin-top:-22.6pt;width:12.15pt;height:16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" filled="f" stroked="f" strokeweight="0">
              <v:textbox inset="0,0,0,0">
                <w:txbxContent>
                  <w:p w14:paraId="4B8258F5" w14:textId="77777777" w:rsidR="005B221C" w:rsidRPr="008F745B" w:rsidRDefault="00DE7795" w:rsidP="002D121E">
                    <w:pPr>
                      <w:rPr>
                        <w:i/>
                        <w:szCs w:val="22"/>
                        <w:lang w:val="en-US"/>
                      </w:rPr>
                    </w:pPr>
                    <w:r>
                      <w:rPr>
                        <w:i/>
                        <w:szCs w:val="22"/>
                        <w:lang w:val="en-US"/>
                      </w:rPr>
                      <w:t>2</w:t>
                    </w: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80908E2" wp14:editId="287C0860">
              <wp:simplePos x="0" y="0"/>
              <wp:positionH relativeFrom="column">
                <wp:posOffset>2389505</wp:posOffset>
              </wp:positionH>
              <wp:positionV relativeFrom="paragraph">
                <wp:posOffset>-447675</wp:posOffset>
              </wp:positionV>
              <wp:extent cx="4166870" cy="913130"/>
              <wp:effectExtent l="0" t="0" r="0" b="0"/>
              <wp:wrapNone/>
              <wp:docPr id="9" name="Rectang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166870" cy="91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1AFF13C" w14:textId="77777777" w:rsidR="00071909" w:rsidRDefault="00071909" w:rsidP="00071909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14:paraId="55C637AE" w14:textId="623D870E" w:rsidR="00071909" w:rsidRPr="00C3710A" w:rsidRDefault="006A2489" w:rsidP="006A2489">
                          <w:pPr>
                            <w:rPr>
                              <w:i/>
                              <w:sz w:val="28"/>
                              <w:szCs w:val="28"/>
                            </w:rPr>
                          </w:pPr>
                          <w:r w:rsidRPr="00DE7795">
                            <w:rPr>
                              <w:i/>
                              <w:sz w:val="28"/>
                              <w:szCs w:val="28"/>
                            </w:rPr>
                            <w:t xml:space="preserve">   </w:t>
                          </w:r>
                          <w:r w:rsidR="00DE60D9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Лабораторна</w:t>
                          </w:r>
                          <w:r w:rsidR="00DE7795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робота </w:t>
                          </w:r>
                          <w:r w:rsidR="00DE7795" w:rsidRPr="00B97BF2">
                            <w:rPr>
                              <w:i/>
                              <w:sz w:val="28"/>
                              <w:szCs w:val="28"/>
                            </w:rPr>
                            <w:t>№</w:t>
                          </w:r>
                          <w:r w:rsidR="00C3710A" w:rsidRPr="00C3710A">
                            <w:rPr>
                              <w:i/>
                              <w:sz w:val="28"/>
                              <w:szCs w:val="28"/>
                            </w:rPr>
                            <w:t>2</w:t>
                          </w:r>
                        </w:p>
                        <w:p w14:paraId="3052E07C" w14:textId="54421458" w:rsidR="00EA00DC" w:rsidRPr="00071909" w:rsidRDefault="00EA00DC" w:rsidP="006A2489">
                          <w:pPr>
                            <w:pStyle w:val="a6"/>
                            <w:tabs>
                              <w:tab w:val="clear" w:pos="4153"/>
                              <w:tab w:val="clear" w:pos="8306"/>
                              <w:tab w:val="left" w:pos="8769"/>
                            </w:tabs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    </w:t>
                          </w:r>
                          <w:r w:rsidR="006A2489" w:rsidRPr="00DE7795">
                            <w:rPr>
                              <w:i/>
                              <w:sz w:val="28"/>
                              <w:szCs w:val="28"/>
                            </w:rPr>
                            <w:t xml:space="preserve">                                                     </w:t>
                          </w:r>
                          <w:r w:rsidRPr="00071909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ХНУ, 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гр.</w:t>
                          </w:r>
                          <w:r w:rsidRPr="00071909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К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І</w:t>
                          </w:r>
                          <w:r w:rsidR="00B97BF2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2м-22</w:t>
                          </w:r>
                          <w:r w:rsidRPr="00071909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-1</w:t>
                          </w:r>
                        </w:p>
                        <w:p w14:paraId="767AD075" w14:textId="77777777" w:rsidR="00EA00DC" w:rsidRPr="00DF73C1" w:rsidRDefault="00EA00DC" w:rsidP="006A2489">
                          <w:pP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14:paraId="609C096B" w14:textId="77777777" w:rsidR="005B221C" w:rsidRPr="006A4831" w:rsidRDefault="005B221C" w:rsidP="00960864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080908E2" id="Rectangle 72" o:spid="_x0000_s1091" style="position:absolute;margin-left:188.15pt;margin-top:-35.25pt;width:328.1pt;height:71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" filled="f" stroked="f" strokeweight="0">
              <v:textbox inset="0,0,0,0">
                <w:txbxContent>
                  <w:p w14:paraId="01AFF13C" w14:textId="77777777" w:rsidR="00071909" w:rsidRDefault="00071909" w:rsidP="00071909">
                    <w:pPr>
                      <w:jc w:val="center"/>
                      <w:rPr>
                        <w:i/>
                        <w:sz w:val="28"/>
                        <w:szCs w:val="28"/>
                        <w:lang w:val="uk-UA"/>
                      </w:rPr>
                    </w:pPr>
                  </w:p>
                  <w:p w14:paraId="55C637AE" w14:textId="623D870E" w:rsidR="00071909" w:rsidRPr="00C3710A" w:rsidRDefault="006A2489" w:rsidP="006A2489">
                    <w:pPr>
                      <w:rPr>
                        <w:i/>
                        <w:sz w:val="28"/>
                        <w:szCs w:val="28"/>
                      </w:rPr>
                    </w:pPr>
                    <w:r w:rsidRPr="00DE7795">
                      <w:rPr>
                        <w:i/>
                        <w:sz w:val="28"/>
                        <w:szCs w:val="28"/>
                      </w:rPr>
                      <w:t xml:space="preserve">   </w:t>
                    </w:r>
                    <w:r w:rsidR="00DE60D9">
                      <w:rPr>
                        <w:i/>
                        <w:sz w:val="28"/>
                        <w:szCs w:val="28"/>
                        <w:lang w:val="uk-UA"/>
                      </w:rPr>
                      <w:t>Лабораторна</w:t>
                    </w:r>
                    <w:r w:rsidR="00DE7795">
                      <w:rPr>
                        <w:i/>
                        <w:sz w:val="28"/>
                        <w:szCs w:val="28"/>
                        <w:lang w:val="uk-UA"/>
                      </w:rPr>
                      <w:t xml:space="preserve"> робота </w:t>
                    </w:r>
                    <w:r w:rsidR="00DE7795" w:rsidRPr="00B97BF2">
                      <w:rPr>
                        <w:i/>
                        <w:sz w:val="28"/>
                        <w:szCs w:val="28"/>
                      </w:rPr>
                      <w:t>№</w:t>
                    </w:r>
                    <w:r w:rsidR="00C3710A" w:rsidRPr="00C3710A">
                      <w:rPr>
                        <w:i/>
                        <w:sz w:val="28"/>
                        <w:szCs w:val="28"/>
                      </w:rPr>
                      <w:t>2</w:t>
                    </w:r>
                  </w:p>
                  <w:p w14:paraId="3052E07C" w14:textId="54421458" w:rsidR="00EA00DC" w:rsidRPr="00071909" w:rsidRDefault="00EA00DC" w:rsidP="006A2489">
                    <w:pPr>
                      <w:pStyle w:val="a6"/>
                      <w:tabs>
                        <w:tab w:val="clear" w:pos="4153"/>
                        <w:tab w:val="clear" w:pos="8306"/>
                        <w:tab w:val="left" w:pos="8769"/>
                      </w:tabs>
                      <w:rPr>
                        <w:i/>
                        <w:sz w:val="28"/>
                        <w:szCs w:val="28"/>
                        <w:lang w:val="uk-UA"/>
                      </w:rPr>
                    </w:pPr>
                    <w:r>
                      <w:rPr>
                        <w:i/>
                        <w:sz w:val="28"/>
                        <w:szCs w:val="28"/>
                        <w:lang w:val="uk-UA"/>
                      </w:rPr>
                      <w:t xml:space="preserve">     </w:t>
                    </w:r>
                    <w:r w:rsidR="006A2489" w:rsidRPr="00DE7795">
                      <w:rPr>
                        <w:i/>
                        <w:sz w:val="28"/>
                        <w:szCs w:val="28"/>
                      </w:rPr>
                      <w:t xml:space="preserve">                                                     </w:t>
                    </w:r>
                    <w:r w:rsidRPr="00071909">
                      <w:rPr>
                        <w:i/>
                        <w:sz w:val="28"/>
                        <w:szCs w:val="28"/>
                        <w:lang w:val="uk-UA"/>
                      </w:rPr>
                      <w:t xml:space="preserve">ХНУ, </w:t>
                    </w:r>
                    <w:r>
                      <w:rPr>
                        <w:i/>
                        <w:sz w:val="28"/>
                        <w:szCs w:val="28"/>
                        <w:lang w:val="uk-UA"/>
                      </w:rPr>
                      <w:t>гр.</w:t>
                    </w:r>
                    <w:r w:rsidRPr="00071909">
                      <w:rPr>
                        <w:i/>
                        <w:sz w:val="28"/>
                        <w:szCs w:val="28"/>
                        <w:lang w:val="uk-UA"/>
                      </w:rPr>
                      <w:t>К</w:t>
                    </w:r>
                    <w:r>
                      <w:rPr>
                        <w:i/>
                        <w:sz w:val="28"/>
                        <w:szCs w:val="28"/>
                        <w:lang w:val="uk-UA"/>
                      </w:rPr>
                      <w:t>І</w:t>
                    </w:r>
                    <w:r w:rsidR="00B97BF2">
                      <w:rPr>
                        <w:i/>
                        <w:sz w:val="28"/>
                        <w:szCs w:val="28"/>
                        <w:lang w:val="uk-UA"/>
                      </w:rPr>
                      <w:t>2м-22</w:t>
                    </w:r>
                    <w:r w:rsidRPr="00071909">
                      <w:rPr>
                        <w:i/>
                        <w:sz w:val="28"/>
                        <w:szCs w:val="28"/>
                        <w:lang w:val="uk-UA"/>
                      </w:rPr>
                      <w:t>-1</w:t>
                    </w:r>
                  </w:p>
                  <w:p w14:paraId="767AD075" w14:textId="77777777" w:rsidR="00EA00DC" w:rsidRPr="00DF73C1" w:rsidRDefault="00EA00DC" w:rsidP="006A2489">
                    <w:pPr>
                      <w:rPr>
                        <w:i/>
                        <w:sz w:val="28"/>
                        <w:szCs w:val="28"/>
                        <w:lang w:val="uk-UA"/>
                      </w:rPr>
                    </w:pPr>
                  </w:p>
                  <w:p w14:paraId="609C096B" w14:textId="77777777" w:rsidR="005B221C" w:rsidRPr="006A4831" w:rsidRDefault="005B221C" w:rsidP="00960864">
                    <w:pPr>
                      <w:jc w:val="center"/>
                      <w:rPr>
                        <w:rFonts w:ascii="Arial" w:hAnsi="Arial" w:cs="Arial"/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DA66F50" wp14:editId="339E501E">
              <wp:simplePos x="0" y="0"/>
              <wp:positionH relativeFrom="column">
                <wp:posOffset>6182360</wp:posOffset>
              </wp:positionH>
              <wp:positionV relativeFrom="paragraph">
                <wp:posOffset>-276860</wp:posOffset>
              </wp:positionV>
              <wp:extent cx="207645" cy="205105"/>
              <wp:effectExtent l="0" t="0" r="0" b="0"/>
              <wp:wrapNone/>
              <wp:docPr id="8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764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15D2BCA" w14:textId="5D3010AA" w:rsidR="005B221C" w:rsidRPr="00AF374F" w:rsidRDefault="00736A16" w:rsidP="002D121E">
                          <w:pPr>
                            <w:rPr>
                              <w:i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i/>
                              <w:szCs w:val="22"/>
                              <w:lang w:val="uk-UA"/>
                            </w:rPr>
                            <w:t>1</w:t>
                          </w:r>
                          <w:r w:rsidR="00FB07C7">
                            <w:rPr>
                              <w:i/>
                              <w:szCs w:val="22"/>
                              <w:lang w:val="uk-UA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5DA66F50" id="Rectangle 82" o:spid="_x0000_s1092" style="position:absolute;margin-left:486.8pt;margin-top:-21.8pt;width:16.35pt;height:1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" filled="f" stroked="f" strokeweight="0">
              <v:textbox inset="0,0,0,0">
                <w:txbxContent>
                  <w:p w14:paraId="015D2BCA" w14:textId="5D3010AA" w:rsidR="005B221C" w:rsidRPr="00AF374F" w:rsidRDefault="00736A16" w:rsidP="002D121E">
                    <w:pPr>
                      <w:rPr>
                        <w:i/>
                        <w:szCs w:val="22"/>
                        <w:lang w:val="uk-UA"/>
                      </w:rPr>
                    </w:pPr>
                    <w:r>
                      <w:rPr>
                        <w:i/>
                        <w:szCs w:val="22"/>
                        <w:lang w:val="uk-UA"/>
                      </w:rPr>
                      <w:t>1</w:t>
                    </w:r>
                    <w:r w:rsidR="00FB07C7">
                      <w:rPr>
                        <w:i/>
                        <w:szCs w:val="22"/>
                        <w:lang w:val="uk-UA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5092627" wp14:editId="36751E22">
              <wp:simplePos x="0" y="0"/>
              <wp:positionH relativeFrom="column">
                <wp:posOffset>603885</wp:posOffset>
              </wp:positionH>
              <wp:positionV relativeFrom="paragraph">
                <wp:posOffset>-420370</wp:posOffset>
              </wp:positionV>
              <wp:extent cx="765175" cy="143510"/>
              <wp:effectExtent l="0" t="0" r="0" b="0"/>
              <wp:wrapNone/>
              <wp:docPr id="7" name="Rectangl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517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0A1AB16" w14:textId="77777777" w:rsidR="00B11AFC" w:rsidRPr="00071909" w:rsidRDefault="00B11AFC" w:rsidP="00B11AFC">
                          <w:pP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  <w:t>Головатюк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  <w:t xml:space="preserve"> А.О</w:t>
                          </w:r>
                        </w:p>
                        <w:p w14:paraId="1B1A4505" w14:textId="215DA578" w:rsidR="005B221C" w:rsidRPr="00071909" w:rsidRDefault="005B221C" w:rsidP="002D121E">
                          <w:pP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55092627" id="Rectangle 76" o:spid="_x0000_s1093" style="position:absolute;margin-left:47.55pt;margin-top:-33.1pt;width:60.25pt;height:11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" filled="f" stroked="f" strokeweight="0">
              <v:textbox inset="0,0,0,0">
                <w:txbxContent>
                  <w:p w14:paraId="20A1AB16" w14:textId="77777777" w:rsidR="00B11AFC" w:rsidRPr="00071909" w:rsidRDefault="00B11AFC" w:rsidP="00B11AF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  <w:r>
                      <w:rPr>
                        <w:i/>
                        <w:sz w:val="18"/>
                        <w:szCs w:val="18"/>
                        <w:lang w:val="uk-UA"/>
                      </w:rPr>
                      <w:t>Головатюк А.О</w:t>
                    </w:r>
                  </w:p>
                  <w:p w14:paraId="1B1A4505" w14:textId="215DA578" w:rsidR="005B221C" w:rsidRPr="00071909" w:rsidRDefault="005B221C" w:rsidP="002D121E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B099B0E" wp14:editId="3DB54BAB">
              <wp:simplePos x="0" y="0"/>
              <wp:positionH relativeFrom="column">
                <wp:posOffset>3458845</wp:posOffset>
              </wp:positionH>
              <wp:positionV relativeFrom="paragraph">
                <wp:posOffset>112395</wp:posOffset>
              </wp:positionV>
              <wp:extent cx="1440180" cy="228600"/>
              <wp:effectExtent l="0" t="0" r="0" b="0"/>
              <wp:wrapNone/>
              <wp:docPr id="6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018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0483C18" w14:textId="77777777" w:rsidR="005B221C" w:rsidRPr="002D121E" w:rsidRDefault="005B221C" w:rsidP="002D121E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5B099B0E" id="Rectangle 85" o:spid="_x0000_s1094" style="position:absolute;margin-left:272.35pt;margin-top:8.85pt;width:113.4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" filled="f" stroked="f" strokeweight="0">
              <v:textbox inset="0,0,0,0">
                <w:txbxContent>
                  <w:p w14:paraId="70483C18" w14:textId="77777777" w:rsidR="005B221C" w:rsidRPr="002D121E" w:rsidRDefault="005B221C" w:rsidP="002D121E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8E4FB7" wp14:editId="50FFA3B5">
              <wp:simplePos x="0" y="0"/>
              <wp:positionH relativeFrom="column">
                <wp:posOffset>612775</wp:posOffset>
              </wp:positionH>
              <wp:positionV relativeFrom="paragraph">
                <wp:posOffset>6350</wp:posOffset>
              </wp:positionV>
              <wp:extent cx="765175" cy="143510"/>
              <wp:effectExtent l="0" t="0" r="0" b="0"/>
              <wp:wrapNone/>
              <wp:docPr id="5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517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2E4A42C" w14:textId="77777777" w:rsidR="005B221C" w:rsidRPr="006A4831" w:rsidRDefault="005B221C" w:rsidP="002D121E">
                          <w:pPr>
                            <w:rPr>
                              <w:rFonts w:ascii="Arial" w:hAnsi="Arial" w:cs="Arial"/>
                              <w:i/>
                              <w:sz w:val="20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1A8E4FB7" id="Rectangle 78" o:spid="_x0000_s1095" style="position:absolute;margin-left:48.25pt;margin-top:.5pt;width:60.25pt;height:1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" filled="f" stroked="f" strokeweight="0">
              <v:textbox inset="0,0,0,0">
                <w:txbxContent>
                  <w:p w14:paraId="32E4A42C" w14:textId="77777777" w:rsidR="005B221C" w:rsidRPr="006A4831" w:rsidRDefault="005B221C" w:rsidP="002D121E">
                    <w:pPr>
                      <w:rPr>
                        <w:rFonts w:ascii="Arial" w:hAnsi="Arial" w:cs="Arial"/>
                        <w:i/>
                        <w:sz w:val="20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094DAF9" wp14:editId="595FCC75">
              <wp:simplePos x="0" y="0"/>
              <wp:positionH relativeFrom="column">
                <wp:posOffset>4874895</wp:posOffset>
              </wp:positionH>
              <wp:positionV relativeFrom="paragraph">
                <wp:posOffset>-349885</wp:posOffset>
              </wp:positionV>
              <wp:extent cx="160020" cy="205105"/>
              <wp:effectExtent l="0" t="0" r="0" b="0"/>
              <wp:wrapNone/>
              <wp:docPr id="4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002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F0B80AB" w14:textId="77777777" w:rsidR="005B221C" w:rsidRPr="003C72AB" w:rsidRDefault="005B221C">
                          <w:pPr>
                            <w:jc w:val="center"/>
                            <w:rPr>
                              <w:szCs w:val="24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6094DAF9" id="Rectangle 80" o:spid="_x0000_s1096" style="position:absolute;margin-left:383.85pt;margin-top:-27.55pt;width:12.6pt;height:1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" filled="f" stroked="f" strokeweight="0">
              <v:textbox inset="0,0,0,0">
                <w:txbxContent>
                  <w:p w14:paraId="5F0B80AB" w14:textId="77777777" w:rsidR="005B221C" w:rsidRPr="003C72AB" w:rsidRDefault="005B221C">
                    <w:pPr>
                      <w:jc w:val="center"/>
                      <w:rPr>
                        <w:szCs w:val="24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A164D6" wp14:editId="453C4820">
              <wp:simplePos x="0" y="0"/>
              <wp:positionH relativeFrom="column">
                <wp:posOffset>643255</wp:posOffset>
              </wp:positionH>
              <wp:positionV relativeFrom="paragraph">
                <wp:posOffset>236855</wp:posOffset>
              </wp:positionV>
              <wp:extent cx="698500" cy="143510"/>
              <wp:effectExtent l="0" t="0" r="0" b="0"/>
              <wp:wrapNone/>
              <wp:docPr id="3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8500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F9456E7" w14:textId="77777777" w:rsidR="005B221C" w:rsidRPr="006A4831" w:rsidRDefault="005B221C" w:rsidP="002D121E">
                          <w:pPr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49A164D6" id="Rectangle 79" o:spid="_x0000_s1097" style="position:absolute;margin-left:50.65pt;margin-top:18.65pt;width:55pt;height:1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" filled="f" stroked="f" strokeweight="0">
              <v:textbox inset="0,0,0,0">
                <w:txbxContent>
                  <w:p w14:paraId="4F9456E7" w14:textId="77777777" w:rsidR="005B221C" w:rsidRPr="006A4831" w:rsidRDefault="005B221C" w:rsidP="002D121E">
                    <w:pPr>
                      <w:rPr>
                        <w:rFonts w:ascii="Arial" w:hAnsi="Arial" w:cs="Arial"/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FA6528A" wp14:editId="34876C36">
              <wp:simplePos x="0" y="0"/>
              <wp:positionH relativeFrom="column">
                <wp:posOffset>2389505</wp:posOffset>
              </wp:positionH>
              <wp:positionV relativeFrom="paragraph">
                <wp:posOffset>-883285</wp:posOffset>
              </wp:positionV>
              <wp:extent cx="4268470" cy="248920"/>
              <wp:effectExtent l="0" t="0" r="0" b="0"/>
              <wp:wrapNone/>
              <wp:docPr id="2" name="Rectangl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68470" cy="248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809EC4A" w14:textId="77777777" w:rsidR="00B11AFC" w:rsidRPr="00DA5BD7" w:rsidRDefault="00B11AFC" w:rsidP="00B11AFC">
                          <w:pPr>
                            <w:spacing w:line="360" w:lineRule="auto"/>
                            <w:ind w:left="1774" w:right="1705"/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uk-UA"/>
                            </w:rPr>
                            <w:t>Л</w:t>
                          </w:r>
                          <w:r w:rsidRPr="00DA5BD7">
                            <w:rPr>
                              <w:sz w:val="28"/>
                              <w:szCs w:val="28"/>
                              <w:lang w:val="uk-UA"/>
                            </w:rPr>
                            <w:t>РКІ.</w:t>
                          </w:r>
                          <w:r w:rsidRPr="002D5466">
                            <w:t xml:space="preserve"> </w:t>
                          </w:r>
                          <w:r w:rsidRPr="002D5466">
                            <w:rPr>
                              <w:sz w:val="28"/>
                              <w:szCs w:val="28"/>
                              <w:lang w:val="uk-UA"/>
                            </w:rPr>
                            <w:t>180227</w:t>
                          </w:r>
                          <w:r w:rsidRPr="00DA5BD7">
                            <w:rPr>
                              <w:sz w:val="28"/>
                              <w:szCs w:val="28"/>
                              <w:lang w:val="uk-UA"/>
                            </w:rPr>
                            <w:t>.22.01.0</w:t>
                          </w:r>
                          <w:r>
                            <w:rPr>
                              <w:sz w:val="28"/>
                              <w:szCs w:val="28"/>
                              <w:lang w:val="uk-UA"/>
                            </w:rPr>
                            <w:t>8</w:t>
                          </w:r>
                          <w:r w:rsidRPr="00DA5BD7">
                            <w:rPr>
                              <w:sz w:val="28"/>
                              <w:szCs w:val="28"/>
                              <w:lang w:val="uk-UA"/>
                            </w:rPr>
                            <w:t xml:space="preserve"> ПЗ</w:t>
                          </w:r>
                        </w:p>
                        <w:p w14:paraId="1BF38F52" w14:textId="77777777" w:rsidR="00071909" w:rsidRPr="00820EA9" w:rsidRDefault="00071909" w:rsidP="00071909">
                          <w:pPr>
                            <w:rPr>
                              <w:sz w:val="32"/>
                              <w:szCs w:val="32"/>
                            </w:rPr>
                          </w:pPr>
                        </w:p>
                        <w:p w14:paraId="69CE077E" w14:textId="77777777" w:rsidR="005B221C" w:rsidRDefault="005B221C" w:rsidP="00FC0641"/>
                        <w:p w14:paraId="20024A49" w14:textId="77777777" w:rsidR="005B221C" w:rsidRPr="002D121E" w:rsidRDefault="005B221C" w:rsidP="002D121E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4FA6528A" id="Rectangle 73" o:spid="_x0000_s1098" style="position:absolute;margin-left:188.15pt;margin-top:-69.55pt;width:336.1pt;height:19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" filled="f" stroked="f" strokeweight="0">
              <v:textbox inset="0,0,0,0">
                <w:txbxContent>
                  <w:p w14:paraId="6809EC4A" w14:textId="77777777" w:rsidR="00B11AFC" w:rsidRPr="00DA5BD7" w:rsidRDefault="00B11AFC" w:rsidP="00B11AFC">
                    <w:pPr>
                      <w:spacing w:line="360" w:lineRule="auto"/>
                      <w:ind w:left="1774" w:right="1705"/>
                      <w:jc w:val="center"/>
                      <w:rPr>
                        <w:sz w:val="28"/>
                        <w:szCs w:val="28"/>
                        <w:lang w:val="uk-UA"/>
                      </w:rPr>
                    </w:pPr>
                    <w:r>
                      <w:rPr>
                        <w:sz w:val="28"/>
                        <w:szCs w:val="28"/>
                        <w:lang w:val="uk-UA"/>
                      </w:rPr>
                      <w:t>Л</w:t>
                    </w:r>
                    <w:r w:rsidRPr="00DA5BD7">
                      <w:rPr>
                        <w:sz w:val="28"/>
                        <w:szCs w:val="28"/>
                        <w:lang w:val="uk-UA"/>
                      </w:rPr>
                      <w:t>РКІ.</w:t>
                    </w:r>
                    <w:r w:rsidRPr="002D5466">
                      <w:t xml:space="preserve"> </w:t>
                    </w:r>
                    <w:r w:rsidRPr="002D5466">
                      <w:rPr>
                        <w:sz w:val="28"/>
                        <w:szCs w:val="28"/>
                        <w:lang w:val="uk-UA"/>
                      </w:rPr>
                      <w:t>180227</w:t>
                    </w:r>
                    <w:r w:rsidRPr="00DA5BD7">
                      <w:rPr>
                        <w:sz w:val="28"/>
                        <w:szCs w:val="28"/>
                        <w:lang w:val="uk-UA"/>
                      </w:rPr>
                      <w:t>.22.01.0</w:t>
                    </w:r>
                    <w:r>
                      <w:rPr>
                        <w:sz w:val="28"/>
                        <w:szCs w:val="28"/>
                        <w:lang w:val="uk-UA"/>
                      </w:rPr>
                      <w:t>8</w:t>
                    </w:r>
                    <w:r w:rsidRPr="00DA5BD7">
                      <w:rPr>
                        <w:sz w:val="28"/>
                        <w:szCs w:val="28"/>
                        <w:lang w:val="uk-UA"/>
                      </w:rPr>
                      <w:t xml:space="preserve"> ПЗ</w:t>
                    </w:r>
                  </w:p>
                  <w:p w14:paraId="1BF38F52" w14:textId="77777777" w:rsidR="00071909" w:rsidRPr="00820EA9" w:rsidRDefault="00071909" w:rsidP="00071909">
                    <w:pPr>
                      <w:rPr>
                        <w:sz w:val="32"/>
                        <w:szCs w:val="32"/>
                      </w:rPr>
                    </w:pPr>
                  </w:p>
                  <w:p w14:paraId="69CE077E" w14:textId="77777777" w:rsidR="005B221C" w:rsidRDefault="005B221C" w:rsidP="00FC0641"/>
                  <w:p w14:paraId="20024A49" w14:textId="77777777" w:rsidR="005B221C" w:rsidRPr="002D121E" w:rsidRDefault="005B221C" w:rsidP="002D121E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 w:rsidR="005B221C">
      <w:rPr>
        <w:lang w:val="uk-UA"/>
      </w:rPr>
      <w:t xml:space="preserve">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568B7A" w14:textId="77777777" w:rsidR="0068040D" w:rsidRDefault="0068040D">
      <w:r>
        <w:separator/>
      </w:r>
    </w:p>
  </w:footnote>
  <w:footnote w:type="continuationSeparator" w:id="0">
    <w:p w14:paraId="7ED323AC" w14:textId="77777777" w:rsidR="0068040D" w:rsidRDefault="006804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EF726" w14:textId="77777777" w:rsidR="00915A0C" w:rsidRDefault="00915A0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5ABF6" w14:textId="1E309B44" w:rsidR="005B221C" w:rsidRDefault="007D7CFC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48856A27" wp14:editId="2BE2284B">
              <wp:simplePos x="0" y="0"/>
              <wp:positionH relativeFrom="column">
                <wp:posOffset>-52705</wp:posOffset>
              </wp:positionH>
              <wp:positionV relativeFrom="paragraph">
                <wp:posOffset>193675</wp:posOffset>
              </wp:positionV>
              <wp:extent cx="6667500" cy="10259060"/>
              <wp:effectExtent l="0" t="0" r="0" b="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7500" cy="10259060"/>
                        <a:chOff x="0" y="0"/>
                        <a:chExt cx="20000" cy="20000"/>
                      </a:xfrm>
                    </wpg:grpSpPr>
                    <wpg:grpSp>
                      <wpg:cNvPr id="53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0" cy="20000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19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35" y="18933"/>
                            <a:ext cx="1996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867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253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471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135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967" y="18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244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5" y="19288"/>
                            <a:ext cx="72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35" y="19644"/>
                            <a:ext cx="72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9168" y="18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9168" y="18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8891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8891" y="19386"/>
                            <a:ext cx="11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8" name="Rectangle 17"/>
                      <wps:cNvSpPr>
                        <a:spLocks noChangeArrowheads="1"/>
                      </wps:cNvSpPr>
                      <wps:spPr bwMode="auto">
                        <a:xfrm>
                          <a:off x="907" y="19683"/>
                          <a:ext cx="1169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992C82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3C72AB">
                              <w:rPr>
                                <w:i/>
                                <w:sz w:val="18"/>
                              </w:rPr>
                              <w:t>Арк</w:t>
                            </w:r>
                            <w:proofErr w:type="spellEnd"/>
                            <w:r w:rsidRPr="003C72AB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Rectangle 18"/>
                      <wps:cNvSpPr>
                        <a:spLocks noChangeArrowheads="1"/>
                      </wps:cNvSpPr>
                      <wps:spPr bwMode="auto">
                        <a:xfrm>
                          <a:off x="2530" y="19683"/>
                          <a:ext cx="1664" cy="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D4E0AF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Rectangle 19"/>
                      <wps:cNvSpPr>
                        <a:spLocks noChangeArrowheads="1"/>
                      </wps:cNvSpPr>
                      <wps:spPr bwMode="auto">
                        <a:xfrm>
                          <a:off x="4533" y="19683"/>
                          <a:ext cx="1440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363B1C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3C72AB">
                              <w:rPr>
                                <w:i/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Rectangle 20"/>
                      <wps:cNvSpPr>
                        <a:spLocks noChangeArrowheads="1"/>
                      </wps:cNvSpPr>
                      <wps:spPr bwMode="auto">
                        <a:xfrm>
                          <a:off x="6334" y="19683"/>
                          <a:ext cx="841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861B23" w14:textId="77777777" w:rsidR="005B221C" w:rsidRPr="003C72AB" w:rsidRDefault="005B221C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>Дата</w:t>
                            </w:r>
                          </w:p>
                          <w:p w14:paraId="75CBC589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Rectangle 21"/>
                      <wps:cNvSpPr>
                        <a:spLocks noChangeArrowheads="1"/>
                      </wps:cNvSpPr>
                      <wps:spPr bwMode="auto">
                        <a:xfrm>
                          <a:off x="18999" y="19070"/>
                          <a:ext cx="841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4F36701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3C72AB">
                              <w:rPr>
                                <w:i/>
                                <w:sz w:val="18"/>
                              </w:rPr>
                              <w:t>Арк</w:t>
                            </w:r>
                            <w:proofErr w:type="spellEnd"/>
                            <w:r w:rsidRPr="003C72AB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22"/>
                      <wps:cNvSpPr>
                        <a:spLocks noChangeArrowheads="1"/>
                      </wps:cNvSpPr>
                      <wps:spPr bwMode="auto">
                        <a:xfrm>
                          <a:off x="35" y="19679"/>
                          <a:ext cx="731" cy="2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D788A1B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3C72AB">
                              <w:rPr>
                                <w:i/>
                                <w:sz w:val="18"/>
                              </w:rPr>
                              <w:t>Зм</w:t>
                            </w:r>
                            <w:proofErr w:type="spellEnd"/>
                            <w:r w:rsidRPr="003C72AB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48856A27" id="Group 1" o:spid="_x0000_s1026" style="position:absolute;margin-left:-4.15pt;margin-top:15.25pt;width:525pt;height:807.8pt;z-index:251651072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">
              <v:group id="Group 2" o:spid="_x0000_s1027" style="position:absolute;width:20000;height:200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3" o:spid="_x0000_s1028" style="position:absolute;width:20000;height:1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" strokeweight="2.25pt"/>
                <v:line id="Line 4" o:spid="_x0000_s1029" style="position:absolute;visibility:visible;mso-wrap-style:square" from="35,18933" to="20000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line id="Line 5" o:spid="_x0000_s1030" style="position:absolute;visibility:visible;mso-wrap-style:square" from="867,18933" to="86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6" o:spid="_x0000_s1031" style="position:absolute;visibility:visible;mso-wrap-style:square" from="2253,18933" to="2253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7" o:spid="_x0000_s1032" style="position:absolute;visibility:visible;mso-wrap-style:square" from="4471,18933" to="4471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8" o:spid="_x0000_s1033" style="position:absolute;visibility:visible;mso-wrap-style:square" from="6135,18933" to="6135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9" o:spid="_x0000_s1034" style="position:absolute;visibility:visible;mso-wrap-style:square" from="6967,18933" to="6967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<v:line id="Line 10" o:spid="_x0000_s1035" style="position:absolute;visibility:visible;mso-wrap-style:square" from="7244,18933" to="7244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11" o:spid="_x0000_s1036" style="position:absolute;flip:x;visibility:visible;mso-wrap-style:square" from="35,19288" to="7244,19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2ry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"/>
                <v:line id="Line 12" o:spid="_x0000_s1037" style="position:absolute;flip:x;visibility:visible;mso-wrap-style:square" from="35,19644" to="7244,19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89pxQAAANs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"/>
                <v:line id="Line 13" o:spid="_x0000_s1038" style="position:absolute;visibility:visible;mso-wrap-style:square" from="19168,18933" to="19168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line id="Line 14" o:spid="_x0000_s1039" style="position:absolute;visibility:visible;mso-wrap-style:square" from="19168,18933" to="19168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tt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81DbbcYAAADbAAAA&#10;DwAAAAAAAAAAAAAAAAAHAgAAZHJzL2Rvd25yZXYueG1sUEsFBgAAAAADAAMAtwAAAPoCAAAAAA==&#10;"/>
                <v:line id="Line 15" o:spid="_x0000_s1040" style="position:absolute;visibility:visible;mso-wrap-style:square" from="18891,18933" to="18891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" strokeweight="2.25pt"/>
                <v:line id="Line 16" o:spid="_x0000_s1041" style="position:absolute;visibility:visible;mso-wrap-style:square" from="18891,19386" to="20000,19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</v:group>
              <v:rect id="Rectangle 17" o:spid="_x0000_s1042" style="position:absolute;left:907;top:19683;width:116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" stroked="f" strokeweight="0">
                <v:textbox inset="0,0,0,0">
                  <w:txbxContent>
                    <w:p w14:paraId="50992C82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43" style="position:absolute;left:2530;top:19683;width:166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" stroked="f" strokeweight="0">
                <v:textbox inset="0,0,0,0">
                  <w:txbxContent>
                    <w:p w14:paraId="77D4E0AF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9" o:spid="_x0000_s1044" style="position:absolute;left:4533;top:19683;width:144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" stroked="f" strokeweight="0">
                <v:textbox inset="0,0,0,0">
                  <w:txbxContent>
                    <w:p w14:paraId="2A363B1C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1045" style="position:absolute;left:6334;top:19683;width:84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" stroked="f" strokeweight="0">
                <v:textbox inset="0,0,0,0">
                  <w:txbxContent>
                    <w:p w14:paraId="2A861B23" w14:textId="77777777" w:rsidR="005B221C" w:rsidRPr="003C72AB" w:rsidRDefault="005B221C">
                      <w:pPr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Дата</w:t>
                      </w:r>
                    </w:p>
                    <w:p w14:paraId="75CBC589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</w:p>
                  </w:txbxContent>
                </v:textbox>
              </v:rect>
              <v:rect id="Rectangle 21" o:spid="_x0000_s1046" style="position:absolute;left:18999;top:19070;width:84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" stroked="f" strokeweight="0">
                <v:textbox inset="0,0,0,0">
                  <w:txbxContent>
                    <w:p w14:paraId="54F36701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1047" style="position:absolute;left:35;top:19679;width:7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" stroked="f" strokeweight="0">
                <v:textbox inset="0,0,0,0">
                  <w:txbxContent>
                    <w:p w14:paraId="1D788A1B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2BE276" w14:textId="77777777" w:rsidR="005B221C" w:rsidRDefault="005B221C">
    <w:pPr>
      <w:pStyle w:val="a5"/>
      <w:tabs>
        <w:tab w:val="clear" w:pos="4153"/>
        <w:tab w:val="clear" w:pos="8306"/>
      </w:tabs>
      <w:jc w:val="center"/>
      <w:rPr>
        <w:sz w:val="2"/>
        <w:szCs w:val="2"/>
        <w:lang w:val="uk-UA"/>
      </w:rPr>
    </w:pPr>
  </w:p>
  <w:p w14:paraId="539BC313" w14:textId="6170FB61" w:rsidR="005B221C" w:rsidRDefault="007D7CFC">
    <w:pPr>
      <w:rPr>
        <w:sz w:val="2"/>
        <w:szCs w:val="2"/>
      </w:rPr>
    </w:pPr>
    <w:r>
      <w:rPr>
        <w:noProof/>
        <w:sz w:val="2"/>
        <w:szCs w:val="2"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6CE598EA" wp14:editId="2F1DE3AD">
              <wp:simplePos x="0" y="0"/>
              <wp:positionH relativeFrom="column">
                <wp:posOffset>-74930</wp:posOffset>
              </wp:positionH>
              <wp:positionV relativeFrom="paragraph">
                <wp:posOffset>183515</wp:posOffset>
              </wp:positionV>
              <wp:extent cx="6693535" cy="10274300"/>
              <wp:effectExtent l="0" t="0" r="0" b="0"/>
              <wp:wrapNone/>
              <wp:docPr id="11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3535" cy="10274300"/>
                        <a:chOff x="0" y="2"/>
                        <a:chExt cx="20000" cy="15120"/>
                      </a:xfrm>
                    </wpg:grpSpPr>
                    <wpg:grpSp>
                      <wpg:cNvPr id="12" name="Group 24"/>
                      <wpg:cNvGrpSpPr>
                        <a:grpSpLocks/>
                      </wpg:cNvGrpSpPr>
                      <wpg:grpSpPr bwMode="auto">
                        <a:xfrm>
                          <a:off x="0" y="2"/>
                          <a:ext cx="20000" cy="15120"/>
                          <a:chOff x="0" y="2"/>
                          <a:chExt cx="20000" cy="15120"/>
                        </a:xfrm>
                      </wpg:grpSpPr>
                      <wps:wsp>
                        <wps:cNvPr id="1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7" y="9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7" y="15100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9975" y="4"/>
                            <a:ext cx="0" cy="1511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0" cy="1511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27" y="12975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48" y="13808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27" y="13506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861" y="12969"/>
                            <a:ext cx="0" cy="212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341" y="12996"/>
                            <a:ext cx="0" cy="212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960" y="12996"/>
                            <a:ext cx="0" cy="212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7039" y="12995"/>
                            <a:ext cx="0" cy="212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782" y="12975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590" y="13809"/>
                            <a:ext cx="0" cy="128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4590" y="14038"/>
                            <a:ext cx="53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4590" y="14304"/>
                            <a:ext cx="53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7" y="13241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7" y="14038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27" y="14304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7" y="14569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27" y="14835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6207" y="13808"/>
                            <a:ext cx="0" cy="4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7826" y="13808"/>
                            <a:ext cx="0" cy="4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5128" y="14038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5668" y="14043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3" y="13546"/>
                            <a:ext cx="693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55613F" w14:textId="77777777" w:rsidR="005B221C" w:rsidRDefault="005B221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Зм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52" y="13546"/>
                            <a:ext cx="95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FA8FB3" w14:textId="77777777" w:rsidR="005B221C" w:rsidRDefault="005B221C">
                              <w:pPr>
                                <w:jc w:val="center"/>
                                <w:rPr>
                                  <w:sz w:val="16"/>
                                  <w:lang w:val="en-US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918" y="13546"/>
                            <a:ext cx="2397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F1ACE8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421" y="13546"/>
                            <a:ext cx="1492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A28A8F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Підпис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6019" y="13546"/>
                            <a:ext cx="95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0817D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3" y="13834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FF407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Розроб</w:t>
                              </w:r>
                              <w:proofErr w:type="spellEnd"/>
                              <w:r w:rsidRPr="00FC0641"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3" y="14070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554304" w14:textId="77777777" w:rsidR="005B221C" w:rsidRPr="00FC0641" w:rsidRDefault="003C72AB" w:rsidP="003C72AB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="005B221C" w:rsidRPr="00FC0641">
                                <w:rPr>
                                  <w:i/>
                                  <w:sz w:val="20"/>
                                </w:rPr>
                                <w:t>Перев</w:t>
                              </w:r>
                              <w:r w:rsidR="005B221C" w:rsidRPr="00FC0641"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53" y="14884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443C18" w14:textId="77777777" w:rsidR="005B221C" w:rsidRPr="00FC0641" w:rsidRDefault="003C72AB" w:rsidP="003C72AB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5B221C" w:rsidRPr="00FC0641">
                                <w:rPr>
                                  <w:i/>
                                  <w:sz w:val="20"/>
                                </w:rPr>
                                <w:t>Затв</w:t>
                              </w:r>
                              <w:proofErr w:type="spellEnd"/>
                              <w:r w:rsidR="005B221C" w:rsidRPr="00FC0641">
                                <w:rPr>
                                  <w:i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3" y="14595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E337B6" w14:textId="77777777" w:rsidR="005B221C" w:rsidRDefault="005B221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 w:rsidRPr="00FC0641">
                                <w:rPr>
                                  <w:i/>
                                  <w:sz w:val="20"/>
                                </w:rPr>
                                <w:t>Н.контр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862" y="13834"/>
                            <a:ext cx="9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8B4440" w14:textId="77777777" w:rsidR="005B221C" w:rsidRDefault="005B221C">
                              <w:pPr>
                                <w:jc w:val="center"/>
                                <w:rPr>
                                  <w:sz w:val="16"/>
                                  <w:lang w:val="en-US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Літ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6513" y="13834"/>
                            <a:ext cx="95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6DFB61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Арк</w:t>
                              </w:r>
                              <w:proofErr w:type="spellEnd"/>
                              <w:r w:rsidR="00071909">
                                <w:rPr>
                                  <w:i/>
                                  <w:sz w:val="20"/>
                                  <w:lang w:val="uk-UA"/>
                                </w:rPr>
                                <w:t>.</w:t>
                              </w:r>
                              <w:r w:rsidRPr="00FC0641">
                                <w:rPr>
                                  <w:i/>
                                  <w:sz w:val="20"/>
                                </w:rPr>
                                <w:t>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004" y="13834"/>
                            <a:ext cx="1811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D07EBE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Аркушів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49" name="Rectangle 61"/>
                      <wps:cNvSpPr>
                        <a:spLocks noChangeArrowheads="1"/>
                      </wps:cNvSpPr>
                      <wps:spPr bwMode="auto">
                        <a:xfrm>
                          <a:off x="7876" y="14001"/>
                          <a:ext cx="6164" cy="1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F5D0246" w14:textId="77777777" w:rsidR="005B221C" w:rsidRDefault="005B221C">
                            <w:pPr>
                              <w:pStyle w:val="a7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6CE598EA" id="Group 23" o:spid="_x0000_s1050" style="position:absolute;margin-left:-5.9pt;margin-top:14.45pt;width:527.05pt;height:809pt;z-index:251652096" coordorigin=",2" coordsize="20000,1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">
              <v:group id="Group 24" o:spid="_x0000_s1051" style="position:absolute;top:2;width:20000;height:15120" coordorigin=",2" coordsize="20000,1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line id="Line 25" o:spid="_x0000_s1052" style="position:absolute;visibility:visible;mso-wrap-style:square" from="27,9" to="1997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26" o:spid="_x0000_s1053" style="position:absolute;visibility:visible;mso-wrap-style:square" from="27,15100" to="19979,15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27" o:spid="_x0000_s1054" style="position:absolute;visibility:visible;mso-wrap-style:square" from="19975,4" to="19975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28" o:spid="_x0000_s1055" style="position:absolute;visibility:visible;mso-wrap-style:square" from="0,2" to="0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29" o:spid="_x0000_s1056" style="position:absolute;visibility:visible;mso-wrap-style:square" from="27,12975" to="19979,12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30" o:spid="_x0000_s1057" style="position:absolute;visibility:visible;mso-wrap-style:square" from="48,13808" to="20000,13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31" o:spid="_x0000_s1058" style="position:absolute;visibility:visible;mso-wrap-style:square" from="27,13506" to="7037,13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<v:line id="Line 32" o:spid="_x0000_s1059" style="position:absolute;visibility:visible;mso-wrap-style:square" from="1861,12969" to="1861,15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33" o:spid="_x0000_s1060" style="position:absolute;visibility:visible;mso-wrap-style:square" from="4341,12996" to="4341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34" o:spid="_x0000_s1061" style="position:absolute;visibility:visible;mso-wrap-style:square" from="5960,12996" to="5960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35" o:spid="_x0000_s1062" style="position:absolute;visibility:visible;mso-wrap-style:square" from="7039,12995" to="7039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36" o:spid="_x0000_s1063" style="position:absolute;visibility:visible;mso-wrap-style:square" from="782,12975" to="782,13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37" o:spid="_x0000_s1064" style="position:absolute;visibility:visible;mso-wrap-style:square" from="14590,13809" to="14590,15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38" o:spid="_x0000_s1065" style="position:absolute;visibility:visible;mso-wrap-style:square" from="14590,14038" to="19970,1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" strokeweight="1.25pt"/>
                <v:line id="Line 39" o:spid="_x0000_s1066" style="position:absolute;visibility:visible;mso-wrap-style:square" from="14590,14304" to="19970,14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" strokeweight="1.25pt"/>
                <v:line id="Line 40" o:spid="_x0000_s1067" style="position:absolute;visibility:visible;mso-wrap-style:square" from="27,13241" to="7037,1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  <v:line id="Line 41" o:spid="_x0000_s1068" style="position:absolute;visibility:visible;mso-wrap-style:square" from="27,14038" to="7037,1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<v:line id="Line 42" o:spid="_x0000_s1069" style="position:absolute;visibility:visible;mso-wrap-style:square" from="27,14304" to="7037,14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v:line id="Line 43" o:spid="_x0000_s1070" style="position:absolute;visibility:visible;mso-wrap-style:square" from="27,14569" to="7037,14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line id="Line 44" o:spid="_x0000_s1071" style="position:absolute;visibility:visible;mso-wrap-style:square" from="27,14835" to="7037,1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45" o:spid="_x0000_s1072" style="position:absolute;visibility:visible;mso-wrap-style:square" from="16207,13808" to="16207,14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  <v:line id="Line 46" o:spid="_x0000_s1073" style="position:absolute;visibility:visible;mso-wrap-style:square" from="17826,13808" to="17826,14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      <v:line id="Line 47" o:spid="_x0000_s1074" style="position:absolute;visibility:visible;mso-wrap-style:square" from="15128,14038" to="15128,1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" strokeweight="1.25pt"/>
                <v:line id="Line 48" o:spid="_x0000_s1075" style="position:absolute;visibility:visible;mso-wrap-style:square" from="15668,14043" to="156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" strokeweight="1.25pt"/>
                <v:rect id="Rectangle 49" o:spid="_x0000_s1076" style="position:absolute;left:53;top:13546;width:693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" filled="f" stroked="f" strokeweight="0">
                  <v:textbox inset="0,0,0,0">
                    <w:txbxContent>
                      <w:p w14:paraId="4C55613F" w14:textId="77777777" w:rsidR="005B221C" w:rsidRDefault="005B221C">
                        <w:pPr>
                          <w:jc w:val="center"/>
                          <w:rPr>
                            <w:sz w:val="16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Зм</w:t>
                        </w:r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7" style="position:absolute;left:852;top:13546;width:95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" filled="f" stroked="f" strokeweight="0">
                  <v:textbox inset="0,0,0,0">
                    <w:txbxContent>
                      <w:p w14:paraId="18FA8FB3" w14:textId="77777777" w:rsidR="005B221C" w:rsidRDefault="005B221C">
                        <w:pPr>
                          <w:jc w:val="center"/>
                          <w:rPr>
                            <w:sz w:val="16"/>
                            <w:lang w:val="en-US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Арк</w:t>
                        </w:r>
                        <w:r>
                          <w:rPr>
                            <w:i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8" style="position:absolute;left:1918;top:13546;width:2397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" filled="f" stroked="f" strokeweight="0">
                  <v:textbox inset="0,0,0,0">
                    <w:txbxContent>
                      <w:p w14:paraId="22F1ACE8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2" o:spid="_x0000_s1079" style="position:absolute;left:4421;top:13546;width:1492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" filled="f" stroked="f" strokeweight="0">
                  <v:textbox inset="0,0,0,0">
                    <w:txbxContent>
                      <w:p w14:paraId="39A28A8F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53" o:spid="_x0000_s1080" style="position:absolute;left:6019;top:13546;width:95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" filled="f" stroked="f" strokeweight="0">
                  <v:textbox inset="0,0,0,0">
                    <w:txbxContent>
                      <w:p w14:paraId="4330817D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54" o:spid="_x0000_s1081" style="position:absolute;left:53;top:13834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so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pmU3h8iT9Arv8AAAD//wMAUEsBAi0AFAAGAAgAAAAhANvh9svuAAAAhQEAABMAAAAAAAAAAAAA&#10;AAAAAAAAAFtDb250ZW50X1R5cGVzXS54bWxQSwECLQAUAAYACAAAACEAWvQsW78AAAAVAQAACwAA&#10;AAAAAAAAAAAAAAAfAQAAX3JlbHMvLnJlbHNQSwECLQAUAAYACAAAACEABxOrKMMAAADbAAAADwAA&#10;AAAAAAAAAAAAAAAHAgAAZHJzL2Rvd25yZXYueG1sUEsFBgAAAAADAAMAtwAAAPcCAAAAAA==&#10;" filled="f" stroked="f" strokeweight="0">
                  <v:textbox inset="0,0,0,0">
                    <w:txbxContent>
                      <w:p w14:paraId="721FF407" w14:textId="77777777" w:rsidR="005B221C" w:rsidRPr="00FC0641" w:rsidRDefault="005B221C">
                        <w:pPr>
                          <w:jc w:val="center"/>
                          <w:rPr>
                            <w:sz w:val="20"/>
                            <w:lang w:val="en-US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Розроб</w:t>
                        </w:r>
                        <w:r w:rsidRPr="00FC0641"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082" style="position:absolute;left:53;top:14070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" filled="f" stroked="f" strokeweight="0">
                  <v:textbox inset="0,0,0,0">
                    <w:txbxContent>
                      <w:p w14:paraId="40554304" w14:textId="77777777" w:rsidR="005B221C" w:rsidRPr="00FC0641" w:rsidRDefault="003C72AB" w:rsidP="003C72AB">
                        <w:pPr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r w:rsidR="005B221C" w:rsidRPr="00FC0641">
                          <w:rPr>
                            <w:i/>
                            <w:sz w:val="20"/>
                          </w:rPr>
                          <w:t>Перев</w:t>
                        </w:r>
                        <w:r w:rsidR="005B221C" w:rsidRPr="00FC0641"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6" o:spid="_x0000_s1083" style="position:absolute;left:53;top:14884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bH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pmM3h8iT9Arv8AAAD//wMAUEsBAi0AFAAGAAgAAAAhANvh9svuAAAAhQEAABMAAAAAAAAAAAAA&#10;AAAAAAAAAFtDb250ZW50X1R5cGVzXS54bWxQSwECLQAUAAYACAAAACEAWvQsW78AAAAVAQAACwAA&#10;AAAAAAAAAAAAAAAfAQAAX3JlbHMvLnJlbHNQSwECLQAUAAYACAAAACEA57aWx8MAAADbAAAADwAA&#10;AAAAAAAAAAAAAAAHAgAAZHJzL2Rvd25yZXYueG1sUEsFBgAAAAADAAMAtwAAAPcCAAAAAA==&#10;" filled="f" stroked="f" strokeweight="0">
                  <v:textbox inset="0,0,0,0">
                    <w:txbxContent>
                      <w:p w14:paraId="62443C18" w14:textId="77777777" w:rsidR="005B221C" w:rsidRPr="00FC0641" w:rsidRDefault="003C72AB" w:rsidP="003C72AB">
                        <w:pPr>
                          <w:rPr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r w:rsidR="005B221C" w:rsidRPr="00FC0641">
                          <w:rPr>
                            <w:i/>
                            <w:sz w:val="20"/>
                          </w:rPr>
                          <w:t>Затв.</w:t>
                        </w:r>
                      </w:p>
                    </w:txbxContent>
                  </v:textbox>
                </v:rect>
                <v:rect id="Rectangle 57" o:spid="_x0000_s1084" style="position:absolute;left:53;top:14595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" filled="f" stroked="f" strokeweight="0">
                  <v:textbox inset="0,0,0,0">
                    <w:txbxContent>
                      <w:p w14:paraId="30E337B6" w14:textId="77777777" w:rsidR="005B221C" w:rsidRDefault="005B221C">
                        <w:pPr>
                          <w:jc w:val="center"/>
                          <w:rPr>
                            <w:sz w:val="16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Н.контр</w:t>
                        </w:r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58" o:spid="_x0000_s1085" style="position:absolute;left:14862;top:13834;width:9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" filled="f" stroked="f" strokeweight="0">
                  <v:textbox inset="0,0,0,0">
                    <w:txbxContent>
                      <w:p w14:paraId="178B4440" w14:textId="77777777" w:rsidR="005B221C" w:rsidRDefault="005B221C">
                        <w:pPr>
                          <w:jc w:val="center"/>
                          <w:rPr>
                            <w:sz w:val="16"/>
                            <w:lang w:val="en-US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Літ</w:t>
                        </w:r>
                        <w:r>
                          <w:rPr>
                            <w:i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6" style="position:absolute;left:16513;top:13834;width:95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" filled="f" stroked="f" strokeweight="0">
                  <v:textbox inset="0,0,0,0">
                    <w:txbxContent>
                      <w:p w14:paraId="4A6DFB61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Арк</w:t>
                        </w:r>
                        <w:r w:rsidR="00071909">
                          <w:rPr>
                            <w:i/>
                            <w:sz w:val="20"/>
                            <w:lang w:val="uk-UA"/>
                          </w:rPr>
                          <w:t>.</w:t>
                        </w:r>
                        <w:r w:rsidRPr="00FC0641">
                          <w:rPr>
                            <w:i/>
                            <w:sz w:val="20"/>
                          </w:rPr>
                          <w:t>ш</w:t>
                        </w:r>
                      </w:p>
                    </w:txbxContent>
                  </v:textbox>
                </v:rect>
                <v:rect id="Rectangle 60" o:spid="_x0000_s1087" style="position:absolute;left:18004;top:13834;width:1811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" filled="f" stroked="f" strokeweight="0">
                  <v:textbox inset="0,0,0,0">
                    <w:txbxContent>
                      <w:p w14:paraId="6ED07EBE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Аркушів</w:t>
                        </w:r>
                      </w:p>
                    </w:txbxContent>
                  </v:textbox>
                </v:rect>
              </v:group>
              <v:rect id="Rectangle 61" o:spid="_x0000_s1088" style="position:absolute;left:7876;top:14001;width:6164;height:1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" stroked="f" strokeweight="0">
                <v:textbox inset="0,0,0,0">
                  <w:txbxContent>
                    <w:p w14:paraId="0F5D0246" w14:textId="77777777" w:rsidR="005B221C" w:rsidRDefault="005B221C">
                      <w:pPr>
                        <w:pStyle w:val="a7"/>
                        <w:jc w:val="left"/>
                        <w:rPr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numFmt w:val="bullet"/>
      <w:lvlText w:val="–"/>
      <w:lvlJc w:val="left"/>
      <w:pPr>
        <w:tabs>
          <w:tab w:val="num" w:pos="900"/>
        </w:tabs>
        <w:ind w:left="900" w:hanging="360"/>
      </w:pPr>
      <w:rPr>
        <w:rFonts w:ascii="Times New Roman" w:hAnsi="Times New Roman" w:cs="Times New Roman"/>
      </w:r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2"/>
      <w:numFmt w:val="bullet"/>
      <w:lvlText w:val="–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4" w15:restartNumberingAfterBreak="0">
    <w:nsid w:val="00000007"/>
    <w:multiLevelType w:val="single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Times New Roman"/>
      </w:rPr>
    </w:lvl>
  </w:abstractNum>
  <w:abstractNum w:abstractNumId="5" w15:restartNumberingAfterBreak="0">
    <w:nsid w:val="00F15CDF"/>
    <w:multiLevelType w:val="hybridMultilevel"/>
    <w:tmpl w:val="357E825E"/>
    <w:lvl w:ilvl="0" w:tplc="0422000F">
      <w:start w:val="1"/>
      <w:numFmt w:val="decimal"/>
      <w:lvlText w:val="%1."/>
      <w:lvlJc w:val="left"/>
      <w:pPr>
        <w:ind w:left="1789" w:hanging="360"/>
      </w:pPr>
    </w:lvl>
    <w:lvl w:ilvl="1" w:tplc="04220019" w:tentative="1">
      <w:start w:val="1"/>
      <w:numFmt w:val="lowerLetter"/>
      <w:lvlText w:val="%2."/>
      <w:lvlJc w:val="left"/>
      <w:pPr>
        <w:ind w:left="2509" w:hanging="360"/>
      </w:pPr>
    </w:lvl>
    <w:lvl w:ilvl="2" w:tplc="0422001B" w:tentative="1">
      <w:start w:val="1"/>
      <w:numFmt w:val="lowerRoman"/>
      <w:lvlText w:val="%3."/>
      <w:lvlJc w:val="right"/>
      <w:pPr>
        <w:ind w:left="3229" w:hanging="180"/>
      </w:pPr>
    </w:lvl>
    <w:lvl w:ilvl="3" w:tplc="0422000F" w:tentative="1">
      <w:start w:val="1"/>
      <w:numFmt w:val="decimal"/>
      <w:lvlText w:val="%4."/>
      <w:lvlJc w:val="left"/>
      <w:pPr>
        <w:ind w:left="3949" w:hanging="360"/>
      </w:pPr>
    </w:lvl>
    <w:lvl w:ilvl="4" w:tplc="04220019" w:tentative="1">
      <w:start w:val="1"/>
      <w:numFmt w:val="lowerLetter"/>
      <w:lvlText w:val="%5."/>
      <w:lvlJc w:val="left"/>
      <w:pPr>
        <w:ind w:left="4669" w:hanging="360"/>
      </w:pPr>
    </w:lvl>
    <w:lvl w:ilvl="5" w:tplc="0422001B" w:tentative="1">
      <w:start w:val="1"/>
      <w:numFmt w:val="lowerRoman"/>
      <w:lvlText w:val="%6."/>
      <w:lvlJc w:val="right"/>
      <w:pPr>
        <w:ind w:left="5389" w:hanging="180"/>
      </w:pPr>
    </w:lvl>
    <w:lvl w:ilvl="6" w:tplc="0422000F" w:tentative="1">
      <w:start w:val="1"/>
      <w:numFmt w:val="decimal"/>
      <w:lvlText w:val="%7."/>
      <w:lvlJc w:val="left"/>
      <w:pPr>
        <w:ind w:left="6109" w:hanging="360"/>
      </w:pPr>
    </w:lvl>
    <w:lvl w:ilvl="7" w:tplc="04220019" w:tentative="1">
      <w:start w:val="1"/>
      <w:numFmt w:val="lowerLetter"/>
      <w:lvlText w:val="%8."/>
      <w:lvlJc w:val="left"/>
      <w:pPr>
        <w:ind w:left="6829" w:hanging="360"/>
      </w:pPr>
    </w:lvl>
    <w:lvl w:ilvl="8" w:tplc="0422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 w15:restartNumberingAfterBreak="0">
    <w:nsid w:val="02B91F8D"/>
    <w:multiLevelType w:val="hybridMultilevel"/>
    <w:tmpl w:val="B25867A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5181A50"/>
    <w:multiLevelType w:val="hybridMultilevel"/>
    <w:tmpl w:val="6DE2090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7E63FE6"/>
    <w:multiLevelType w:val="hybridMultilevel"/>
    <w:tmpl w:val="1BCE312C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9496D2B"/>
    <w:multiLevelType w:val="hybridMultilevel"/>
    <w:tmpl w:val="BD40BC72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B654885"/>
    <w:multiLevelType w:val="hybridMultilevel"/>
    <w:tmpl w:val="97A641B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D757BBE"/>
    <w:multiLevelType w:val="hybridMultilevel"/>
    <w:tmpl w:val="E1F4E976"/>
    <w:lvl w:ilvl="0" w:tplc="042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13B364FA"/>
    <w:multiLevelType w:val="hybridMultilevel"/>
    <w:tmpl w:val="331281D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4523BF5"/>
    <w:multiLevelType w:val="hybridMultilevel"/>
    <w:tmpl w:val="1500FBDE"/>
    <w:lvl w:ilvl="0" w:tplc="D11496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5602B23"/>
    <w:multiLevelType w:val="hybridMultilevel"/>
    <w:tmpl w:val="0E680864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72926D2"/>
    <w:multiLevelType w:val="hybridMultilevel"/>
    <w:tmpl w:val="1D8C006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7B11BBC"/>
    <w:multiLevelType w:val="hybridMultilevel"/>
    <w:tmpl w:val="91D2A3BA"/>
    <w:lvl w:ilvl="0" w:tplc="C98231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1C6A444B"/>
    <w:multiLevelType w:val="hybridMultilevel"/>
    <w:tmpl w:val="5226F070"/>
    <w:lvl w:ilvl="0" w:tplc="61BCB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1C7F74AB"/>
    <w:multiLevelType w:val="hybridMultilevel"/>
    <w:tmpl w:val="357A165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1CB8000A"/>
    <w:multiLevelType w:val="hybridMultilevel"/>
    <w:tmpl w:val="5E6AA5CC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06578EF"/>
    <w:multiLevelType w:val="hybridMultilevel"/>
    <w:tmpl w:val="8C8C445C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52E14C5"/>
    <w:multiLevelType w:val="hybridMultilevel"/>
    <w:tmpl w:val="D5E2D370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76A45DD"/>
    <w:multiLevelType w:val="hybridMultilevel"/>
    <w:tmpl w:val="00424188"/>
    <w:lvl w:ilvl="0" w:tplc="BE7C0EC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82A7D61"/>
    <w:multiLevelType w:val="hybridMultilevel"/>
    <w:tmpl w:val="8D3A5B2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D567D6B"/>
    <w:multiLevelType w:val="hybridMultilevel"/>
    <w:tmpl w:val="8A9C094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20656FA"/>
    <w:multiLevelType w:val="hybridMultilevel"/>
    <w:tmpl w:val="F7A2C508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A12A63"/>
    <w:multiLevelType w:val="hybridMultilevel"/>
    <w:tmpl w:val="CBDAF204"/>
    <w:lvl w:ilvl="0" w:tplc="08EEF5E2">
      <w:numFmt w:val="bullet"/>
      <w:lvlText w:val=""/>
      <w:lvlJc w:val="left"/>
      <w:pPr>
        <w:ind w:left="214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39390898"/>
    <w:multiLevelType w:val="hybridMultilevel"/>
    <w:tmpl w:val="EAFED0B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937B50"/>
    <w:multiLevelType w:val="hybridMultilevel"/>
    <w:tmpl w:val="62ACDD0E"/>
    <w:lvl w:ilvl="0" w:tplc="0B96BD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9421C12"/>
    <w:multiLevelType w:val="hybridMultilevel"/>
    <w:tmpl w:val="2B5A7FA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995F45"/>
    <w:multiLevelType w:val="hybridMultilevel"/>
    <w:tmpl w:val="507E529E"/>
    <w:lvl w:ilvl="0" w:tplc="BABC3514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E42563"/>
    <w:multiLevelType w:val="hybridMultilevel"/>
    <w:tmpl w:val="1DFE23A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3D147E"/>
    <w:multiLevelType w:val="hybridMultilevel"/>
    <w:tmpl w:val="B25867AE"/>
    <w:lvl w:ilvl="0" w:tplc="94609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D3C1239"/>
    <w:multiLevelType w:val="hybridMultilevel"/>
    <w:tmpl w:val="99E46EA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DD32C3A"/>
    <w:multiLevelType w:val="hybridMultilevel"/>
    <w:tmpl w:val="10D8B624"/>
    <w:lvl w:ilvl="0" w:tplc="9B467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F9303F"/>
    <w:multiLevelType w:val="hybridMultilevel"/>
    <w:tmpl w:val="1DFEF78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7382C28"/>
    <w:multiLevelType w:val="hybridMultilevel"/>
    <w:tmpl w:val="7760FBA8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8EE512C"/>
    <w:multiLevelType w:val="hybridMultilevel"/>
    <w:tmpl w:val="A57AD844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9AC3862"/>
    <w:multiLevelType w:val="hybridMultilevel"/>
    <w:tmpl w:val="9A5A19AA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CA247C3"/>
    <w:multiLevelType w:val="hybridMultilevel"/>
    <w:tmpl w:val="7E98FDEC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F945EE5"/>
    <w:multiLevelType w:val="hybridMultilevel"/>
    <w:tmpl w:val="92CE8A8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2D6526D"/>
    <w:multiLevelType w:val="hybridMultilevel"/>
    <w:tmpl w:val="F098870C"/>
    <w:lvl w:ilvl="0" w:tplc="08EEF5E2">
      <w:numFmt w:val="bullet"/>
      <w:lvlText w:val=""/>
      <w:lvlJc w:val="left"/>
      <w:pPr>
        <w:ind w:left="214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2" w15:restartNumberingAfterBreak="0">
    <w:nsid w:val="76376217"/>
    <w:multiLevelType w:val="hybridMultilevel"/>
    <w:tmpl w:val="D484420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6BD70BD"/>
    <w:multiLevelType w:val="hybridMultilevel"/>
    <w:tmpl w:val="C0C28776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7AA78A1"/>
    <w:multiLevelType w:val="hybridMultilevel"/>
    <w:tmpl w:val="FD52DF8A"/>
    <w:lvl w:ilvl="0" w:tplc="8C200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88D1E10"/>
    <w:multiLevelType w:val="hybridMultilevel"/>
    <w:tmpl w:val="F1A616C0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0"/>
  </w:num>
  <w:num w:numId="3">
    <w:abstractNumId w:val="40"/>
  </w:num>
  <w:num w:numId="4">
    <w:abstractNumId w:val="33"/>
  </w:num>
  <w:num w:numId="5">
    <w:abstractNumId w:val="31"/>
  </w:num>
  <w:num w:numId="6">
    <w:abstractNumId w:val="7"/>
  </w:num>
  <w:num w:numId="7">
    <w:abstractNumId w:val="35"/>
  </w:num>
  <w:num w:numId="8">
    <w:abstractNumId w:val="12"/>
  </w:num>
  <w:num w:numId="9">
    <w:abstractNumId w:val="24"/>
  </w:num>
  <w:num w:numId="10">
    <w:abstractNumId w:val="5"/>
  </w:num>
  <w:num w:numId="11">
    <w:abstractNumId w:val="23"/>
  </w:num>
  <w:num w:numId="12">
    <w:abstractNumId w:val="15"/>
  </w:num>
  <w:num w:numId="13">
    <w:abstractNumId w:val="20"/>
  </w:num>
  <w:num w:numId="14">
    <w:abstractNumId w:val="37"/>
  </w:num>
  <w:num w:numId="15">
    <w:abstractNumId w:val="39"/>
  </w:num>
  <w:num w:numId="16">
    <w:abstractNumId w:val="36"/>
  </w:num>
  <w:num w:numId="17">
    <w:abstractNumId w:val="19"/>
  </w:num>
  <w:num w:numId="18">
    <w:abstractNumId w:val="14"/>
  </w:num>
  <w:num w:numId="19">
    <w:abstractNumId w:val="8"/>
  </w:num>
  <w:num w:numId="20">
    <w:abstractNumId w:val="45"/>
  </w:num>
  <w:num w:numId="21">
    <w:abstractNumId w:val="25"/>
  </w:num>
  <w:num w:numId="22">
    <w:abstractNumId w:val="43"/>
  </w:num>
  <w:num w:numId="23">
    <w:abstractNumId w:val="42"/>
  </w:num>
  <w:num w:numId="24">
    <w:abstractNumId w:val="29"/>
  </w:num>
  <w:num w:numId="25">
    <w:abstractNumId w:val="38"/>
  </w:num>
  <w:num w:numId="26">
    <w:abstractNumId w:val="9"/>
  </w:num>
  <w:num w:numId="27">
    <w:abstractNumId w:val="22"/>
  </w:num>
  <w:num w:numId="28">
    <w:abstractNumId w:val="18"/>
  </w:num>
  <w:num w:numId="29">
    <w:abstractNumId w:val="11"/>
  </w:num>
  <w:num w:numId="30">
    <w:abstractNumId w:val="26"/>
  </w:num>
  <w:num w:numId="31">
    <w:abstractNumId w:val="21"/>
  </w:num>
  <w:num w:numId="32">
    <w:abstractNumId w:val="30"/>
  </w:num>
  <w:num w:numId="33">
    <w:abstractNumId w:val="41"/>
  </w:num>
  <w:num w:numId="34">
    <w:abstractNumId w:val="17"/>
  </w:num>
  <w:num w:numId="35">
    <w:abstractNumId w:val="28"/>
  </w:num>
  <w:num w:numId="36">
    <w:abstractNumId w:val="44"/>
  </w:num>
  <w:num w:numId="37">
    <w:abstractNumId w:val="32"/>
  </w:num>
  <w:num w:numId="38">
    <w:abstractNumId w:val="6"/>
  </w:num>
  <w:num w:numId="39">
    <w:abstractNumId w:val="13"/>
  </w:num>
  <w:num w:numId="40">
    <w:abstractNumId w:val="16"/>
  </w:num>
  <w:num w:numId="41">
    <w:abstractNumId w:val="3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rawingGridHorizontalSpacing w:val="28"/>
  <w:drawingGridVerticalSpacing w:val="28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91F"/>
    <w:rsid w:val="00001F87"/>
    <w:rsid w:val="000029FB"/>
    <w:rsid w:val="0000363B"/>
    <w:rsid w:val="00006A77"/>
    <w:rsid w:val="000117D3"/>
    <w:rsid w:val="0001511B"/>
    <w:rsid w:val="00016616"/>
    <w:rsid w:val="000239A6"/>
    <w:rsid w:val="000268A6"/>
    <w:rsid w:val="00031274"/>
    <w:rsid w:val="000314F4"/>
    <w:rsid w:val="000328DC"/>
    <w:rsid w:val="00034250"/>
    <w:rsid w:val="000378B2"/>
    <w:rsid w:val="00037A40"/>
    <w:rsid w:val="000446E8"/>
    <w:rsid w:val="00050998"/>
    <w:rsid w:val="00057BF3"/>
    <w:rsid w:val="00060014"/>
    <w:rsid w:val="00066476"/>
    <w:rsid w:val="00066800"/>
    <w:rsid w:val="00071826"/>
    <w:rsid w:val="00071909"/>
    <w:rsid w:val="00074CAB"/>
    <w:rsid w:val="00074F6B"/>
    <w:rsid w:val="00075B3E"/>
    <w:rsid w:val="000775FB"/>
    <w:rsid w:val="000841B1"/>
    <w:rsid w:val="00085B7D"/>
    <w:rsid w:val="00090C3B"/>
    <w:rsid w:val="000913FA"/>
    <w:rsid w:val="000A0E29"/>
    <w:rsid w:val="000A1C63"/>
    <w:rsid w:val="000A23BA"/>
    <w:rsid w:val="000E1F1B"/>
    <w:rsid w:val="000E5174"/>
    <w:rsid w:val="000F5581"/>
    <w:rsid w:val="000F76C2"/>
    <w:rsid w:val="00103C0B"/>
    <w:rsid w:val="00107447"/>
    <w:rsid w:val="00112371"/>
    <w:rsid w:val="00112E33"/>
    <w:rsid w:val="0012006E"/>
    <w:rsid w:val="00123941"/>
    <w:rsid w:val="001369CE"/>
    <w:rsid w:val="00146918"/>
    <w:rsid w:val="001473A8"/>
    <w:rsid w:val="00153902"/>
    <w:rsid w:val="00154184"/>
    <w:rsid w:val="00155C60"/>
    <w:rsid w:val="00162441"/>
    <w:rsid w:val="00171F5D"/>
    <w:rsid w:val="001725C2"/>
    <w:rsid w:val="001730C9"/>
    <w:rsid w:val="00173EB5"/>
    <w:rsid w:val="00187AC5"/>
    <w:rsid w:val="00192008"/>
    <w:rsid w:val="00192836"/>
    <w:rsid w:val="00192EAE"/>
    <w:rsid w:val="001940BC"/>
    <w:rsid w:val="001A1C0B"/>
    <w:rsid w:val="001A7623"/>
    <w:rsid w:val="001B02F5"/>
    <w:rsid w:val="001B0FC0"/>
    <w:rsid w:val="001B15BC"/>
    <w:rsid w:val="001B2781"/>
    <w:rsid w:val="001B37AB"/>
    <w:rsid w:val="001B7564"/>
    <w:rsid w:val="001C3B92"/>
    <w:rsid w:val="001D221D"/>
    <w:rsid w:val="001D33F0"/>
    <w:rsid w:val="001D5C62"/>
    <w:rsid w:val="001E2741"/>
    <w:rsid w:val="001E5FC7"/>
    <w:rsid w:val="001F20D7"/>
    <w:rsid w:val="001F66AB"/>
    <w:rsid w:val="0022538D"/>
    <w:rsid w:val="00236823"/>
    <w:rsid w:val="002418AB"/>
    <w:rsid w:val="00243C3D"/>
    <w:rsid w:val="00246C77"/>
    <w:rsid w:val="00247033"/>
    <w:rsid w:val="00253AE3"/>
    <w:rsid w:val="00272E76"/>
    <w:rsid w:val="00273D19"/>
    <w:rsid w:val="00276471"/>
    <w:rsid w:val="00277E1C"/>
    <w:rsid w:val="00281495"/>
    <w:rsid w:val="00282C99"/>
    <w:rsid w:val="00284C65"/>
    <w:rsid w:val="00291065"/>
    <w:rsid w:val="0029497B"/>
    <w:rsid w:val="00296C9B"/>
    <w:rsid w:val="002B0A7A"/>
    <w:rsid w:val="002B7546"/>
    <w:rsid w:val="002C0C47"/>
    <w:rsid w:val="002C5592"/>
    <w:rsid w:val="002D0153"/>
    <w:rsid w:val="002D121E"/>
    <w:rsid w:val="002D7722"/>
    <w:rsid w:val="002E3E66"/>
    <w:rsid w:val="002E73FD"/>
    <w:rsid w:val="002F0157"/>
    <w:rsid w:val="002F2E58"/>
    <w:rsid w:val="002F4C64"/>
    <w:rsid w:val="002F56E7"/>
    <w:rsid w:val="002F7670"/>
    <w:rsid w:val="00310BF1"/>
    <w:rsid w:val="0031122A"/>
    <w:rsid w:val="00314E92"/>
    <w:rsid w:val="00315C80"/>
    <w:rsid w:val="00320642"/>
    <w:rsid w:val="00324FC1"/>
    <w:rsid w:val="00327A31"/>
    <w:rsid w:val="003309A4"/>
    <w:rsid w:val="00332F0E"/>
    <w:rsid w:val="00333107"/>
    <w:rsid w:val="0033365D"/>
    <w:rsid w:val="00337759"/>
    <w:rsid w:val="00343E4B"/>
    <w:rsid w:val="00347747"/>
    <w:rsid w:val="0035154E"/>
    <w:rsid w:val="00357487"/>
    <w:rsid w:val="00362941"/>
    <w:rsid w:val="00370B15"/>
    <w:rsid w:val="00370F59"/>
    <w:rsid w:val="00386CE2"/>
    <w:rsid w:val="003A6EED"/>
    <w:rsid w:val="003A7E8B"/>
    <w:rsid w:val="003C3767"/>
    <w:rsid w:val="003C4757"/>
    <w:rsid w:val="003C72AB"/>
    <w:rsid w:val="003C7731"/>
    <w:rsid w:val="003D1379"/>
    <w:rsid w:val="003D3FA9"/>
    <w:rsid w:val="003D5DA0"/>
    <w:rsid w:val="003D7767"/>
    <w:rsid w:val="003D79EE"/>
    <w:rsid w:val="003E1AF5"/>
    <w:rsid w:val="003F1D4D"/>
    <w:rsid w:val="003F661D"/>
    <w:rsid w:val="003F6FF6"/>
    <w:rsid w:val="00407255"/>
    <w:rsid w:val="00412893"/>
    <w:rsid w:val="00413C87"/>
    <w:rsid w:val="00420B47"/>
    <w:rsid w:val="004260C8"/>
    <w:rsid w:val="00436999"/>
    <w:rsid w:val="00436F7C"/>
    <w:rsid w:val="004441F4"/>
    <w:rsid w:val="004451EF"/>
    <w:rsid w:val="004511DA"/>
    <w:rsid w:val="00453255"/>
    <w:rsid w:val="00454F07"/>
    <w:rsid w:val="00461DDE"/>
    <w:rsid w:val="0046294F"/>
    <w:rsid w:val="004676C4"/>
    <w:rsid w:val="00472FB1"/>
    <w:rsid w:val="0047313B"/>
    <w:rsid w:val="00474D27"/>
    <w:rsid w:val="0047768F"/>
    <w:rsid w:val="004828D7"/>
    <w:rsid w:val="0049589F"/>
    <w:rsid w:val="00496955"/>
    <w:rsid w:val="004979DD"/>
    <w:rsid w:val="004A03DF"/>
    <w:rsid w:val="004A05B5"/>
    <w:rsid w:val="004B0D95"/>
    <w:rsid w:val="004B6DD6"/>
    <w:rsid w:val="004C59FD"/>
    <w:rsid w:val="004D0EB5"/>
    <w:rsid w:val="004D0FDD"/>
    <w:rsid w:val="004D1CCD"/>
    <w:rsid w:val="004D37C0"/>
    <w:rsid w:val="004D60AB"/>
    <w:rsid w:val="004E1D49"/>
    <w:rsid w:val="004E2B81"/>
    <w:rsid w:val="004E5B67"/>
    <w:rsid w:val="004E6B69"/>
    <w:rsid w:val="004E7988"/>
    <w:rsid w:val="004F1118"/>
    <w:rsid w:val="004F5CC4"/>
    <w:rsid w:val="004F7201"/>
    <w:rsid w:val="00517CA3"/>
    <w:rsid w:val="00522B4E"/>
    <w:rsid w:val="0052324E"/>
    <w:rsid w:val="005259D9"/>
    <w:rsid w:val="0053424D"/>
    <w:rsid w:val="005362A5"/>
    <w:rsid w:val="00536422"/>
    <w:rsid w:val="00541C0D"/>
    <w:rsid w:val="005445E4"/>
    <w:rsid w:val="00544728"/>
    <w:rsid w:val="00545226"/>
    <w:rsid w:val="0054698C"/>
    <w:rsid w:val="0055413E"/>
    <w:rsid w:val="00554743"/>
    <w:rsid w:val="00560E25"/>
    <w:rsid w:val="00563BC0"/>
    <w:rsid w:val="00570D3A"/>
    <w:rsid w:val="005733A7"/>
    <w:rsid w:val="0058234E"/>
    <w:rsid w:val="00584846"/>
    <w:rsid w:val="00585F92"/>
    <w:rsid w:val="00591B94"/>
    <w:rsid w:val="00592503"/>
    <w:rsid w:val="005936D5"/>
    <w:rsid w:val="0059391F"/>
    <w:rsid w:val="005A22B2"/>
    <w:rsid w:val="005A2566"/>
    <w:rsid w:val="005A323E"/>
    <w:rsid w:val="005A430E"/>
    <w:rsid w:val="005A69A5"/>
    <w:rsid w:val="005B221C"/>
    <w:rsid w:val="005C1099"/>
    <w:rsid w:val="005C2976"/>
    <w:rsid w:val="005C2B9A"/>
    <w:rsid w:val="005D6745"/>
    <w:rsid w:val="005D73FF"/>
    <w:rsid w:val="005F1D37"/>
    <w:rsid w:val="005F2350"/>
    <w:rsid w:val="005F2860"/>
    <w:rsid w:val="005F69AE"/>
    <w:rsid w:val="006015AB"/>
    <w:rsid w:val="006067EF"/>
    <w:rsid w:val="00616E9E"/>
    <w:rsid w:val="00621B66"/>
    <w:rsid w:val="00622D8E"/>
    <w:rsid w:val="0062353C"/>
    <w:rsid w:val="00625184"/>
    <w:rsid w:val="0063130B"/>
    <w:rsid w:val="0063773E"/>
    <w:rsid w:val="00640E13"/>
    <w:rsid w:val="00641CE3"/>
    <w:rsid w:val="006424FC"/>
    <w:rsid w:val="00644FC0"/>
    <w:rsid w:val="00647A9B"/>
    <w:rsid w:val="0065116D"/>
    <w:rsid w:val="00651A2E"/>
    <w:rsid w:val="00663076"/>
    <w:rsid w:val="006741DE"/>
    <w:rsid w:val="00676221"/>
    <w:rsid w:val="00677EFC"/>
    <w:rsid w:val="0068040D"/>
    <w:rsid w:val="00681E8C"/>
    <w:rsid w:val="00683557"/>
    <w:rsid w:val="00687918"/>
    <w:rsid w:val="006970B9"/>
    <w:rsid w:val="006A2489"/>
    <w:rsid w:val="006A3255"/>
    <w:rsid w:val="006A3A83"/>
    <w:rsid w:val="006A4831"/>
    <w:rsid w:val="006A5061"/>
    <w:rsid w:val="006B20C6"/>
    <w:rsid w:val="006B4C98"/>
    <w:rsid w:val="006C346F"/>
    <w:rsid w:val="006C5499"/>
    <w:rsid w:val="006E21AB"/>
    <w:rsid w:val="006F1B67"/>
    <w:rsid w:val="006F381C"/>
    <w:rsid w:val="006F5C22"/>
    <w:rsid w:val="00700523"/>
    <w:rsid w:val="00700F79"/>
    <w:rsid w:val="00710ACC"/>
    <w:rsid w:val="00715F0B"/>
    <w:rsid w:val="00720941"/>
    <w:rsid w:val="00722F81"/>
    <w:rsid w:val="00736A16"/>
    <w:rsid w:val="00740A97"/>
    <w:rsid w:val="00743732"/>
    <w:rsid w:val="00746EC6"/>
    <w:rsid w:val="00752F57"/>
    <w:rsid w:val="00755357"/>
    <w:rsid w:val="0075628A"/>
    <w:rsid w:val="00760475"/>
    <w:rsid w:val="00764D5B"/>
    <w:rsid w:val="00777A87"/>
    <w:rsid w:val="00777E11"/>
    <w:rsid w:val="00780C20"/>
    <w:rsid w:val="007825E1"/>
    <w:rsid w:val="00785013"/>
    <w:rsid w:val="0078584D"/>
    <w:rsid w:val="00786054"/>
    <w:rsid w:val="00787928"/>
    <w:rsid w:val="0079040A"/>
    <w:rsid w:val="00791BF5"/>
    <w:rsid w:val="00792527"/>
    <w:rsid w:val="00797BD7"/>
    <w:rsid w:val="007A1B93"/>
    <w:rsid w:val="007A5BC9"/>
    <w:rsid w:val="007D0AC6"/>
    <w:rsid w:val="007D5209"/>
    <w:rsid w:val="007D617E"/>
    <w:rsid w:val="007D7B05"/>
    <w:rsid w:val="007D7CFC"/>
    <w:rsid w:val="007E19FA"/>
    <w:rsid w:val="007E68BC"/>
    <w:rsid w:val="007F128B"/>
    <w:rsid w:val="007F3A4F"/>
    <w:rsid w:val="007F40BB"/>
    <w:rsid w:val="007F59AB"/>
    <w:rsid w:val="007F7A6A"/>
    <w:rsid w:val="008011D8"/>
    <w:rsid w:val="00802E32"/>
    <w:rsid w:val="00803C5E"/>
    <w:rsid w:val="0080677F"/>
    <w:rsid w:val="00812149"/>
    <w:rsid w:val="008161D2"/>
    <w:rsid w:val="008223C2"/>
    <w:rsid w:val="008267CE"/>
    <w:rsid w:val="00836B6C"/>
    <w:rsid w:val="008420CC"/>
    <w:rsid w:val="00862F9B"/>
    <w:rsid w:val="008709F8"/>
    <w:rsid w:val="00875349"/>
    <w:rsid w:val="008805C3"/>
    <w:rsid w:val="00885F47"/>
    <w:rsid w:val="00892150"/>
    <w:rsid w:val="00894EA4"/>
    <w:rsid w:val="0089571C"/>
    <w:rsid w:val="00897F4A"/>
    <w:rsid w:val="008A249C"/>
    <w:rsid w:val="008A29FC"/>
    <w:rsid w:val="008B3559"/>
    <w:rsid w:val="008B49CB"/>
    <w:rsid w:val="008C56E8"/>
    <w:rsid w:val="008C75DE"/>
    <w:rsid w:val="008D2368"/>
    <w:rsid w:val="008D566E"/>
    <w:rsid w:val="008E19CA"/>
    <w:rsid w:val="008F0D5F"/>
    <w:rsid w:val="008F1FEC"/>
    <w:rsid w:val="008F2780"/>
    <w:rsid w:val="008F5961"/>
    <w:rsid w:val="008F5F29"/>
    <w:rsid w:val="008F745B"/>
    <w:rsid w:val="00901559"/>
    <w:rsid w:val="00910203"/>
    <w:rsid w:val="00915A0C"/>
    <w:rsid w:val="00915F12"/>
    <w:rsid w:val="0091749F"/>
    <w:rsid w:val="00917BF4"/>
    <w:rsid w:val="00920083"/>
    <w:rsid w:val="00934738"/>
    <w:rsid w:val="009406FD"/>
    <w:rsid w:val="00942818"/>
    <w:rsid w:val="00952FFF"/>
    <w:rsid w:val="00955CDB"/>
    <w:rsid w:val="00960864"/>
    <w:rsid w:val="00963F75"/>
    <w:rsid w:val="00964988"/>
    <w:rsid w:val="009669DF"/>
    <w:rsid w:val="00967F35"/>
    <w:rsid w:val="0097084A"/>
    <w:rsid w:val="0097179B"/>
    <w:rsid w:val="00973C7F"/>
    <w:rsid w:val="00982455"/>
    <w:rsid w:val="00983C68"/>
    <w:rsid w:val="009861D9"/>
    <w:rsid w:val="009918CF"/>
    <w:rsid w:val="0099463D"/>
    <w:rsid w:val="00995A86"/>
    <w:rsid w:val="009A2056"/>
    <w:rsid w:val="009A3D85"/>
    <w:rsid w:val="009B5D2D"/>
    <w:rsid w:val="009C1F5E"/>
    <w:rsid w:val="009C50D0"/>
    <w:rsid w:val="009D05B3"/>
    <w:rsid w:val="009D75F1"/>
    <w:rsid w:val="009E0482"/>
    <w:rsid w:val="009E34D4"/>
    <w:rsid w:val="009E4F4B"/>
    <w:rsid w:val="009F458E"/>
    <w:rsid w:val="009F63CB"/>
    <w:rsid w:val="009F69F9"/>
    <w:rsid w:val="00A054DE"/>
    <w:rsid w:val="00A07037"/>
    <w:rsid w:val="00A1100A"/>
    <w:rsid w:val="00A12A78"/>
    <w:rsid w:val="00A17F2D"/>
    <w:rsid w:val="00A229F1"/>
    <w:rsid w:val="00A23856"/>
    <w:rsid w:val="00A24DC3"/>
    <w:rsid w:val="00A25507"/>
    <w:rsid w:val="00A36B76"/>
    <w:rsid w:val="00A413EF"/>
    <w:rsid w:val="00A43DEB"/>
    <w:rsid w:val="00A50A9F"/>
    <w:rsid w:val="00A52F16"/>
    <w:rsid w:val="00A65D3B"/>
    <w:rsid w:val="00A720AE"/>
    <w:rsid w:val="00A74A83"/>
    <w:rsid w:val="00A7531E"/>
    <w:rsid w:val="00A8371B"/>
    <w:rsid w:val="00AA0DB7"/>
    <w:rsid w:val="00AA199F"/>
    <w:rsid w:val="00AA701D"/>
    <w:rsid w:val="00AB14BD"/>
    <w:rsid w:val="00AB4895"/>
    <w:rsid w:val="00AC3829"/>
    <w:rsid w:val="00AC3DAB"/>
    <w:rsid w:val="00AC6637"/>
    <w:rsid w:val="00AC6FA0"/>
    <w:rsid w:val="00AF374F"/>
    <w:rsid w:val="00AF497D"/>
    <w:rsid w:val="00AF5752"/>
    <w:rsid w:val="00B00B7B"/>
    <w:rsid w:val="00B11AFC"/>
    <w:rsid w:val="00B16C55"/>
    <w:rsid w:val="00B16CA0"/>
    <w:rsid w:val="00B17D51"/>
    <w:rsid w:val="00B25675"/>
    <w:rsid w:val="00B276E6"/>
    <w:rsid w:val="00B337C9"/>
    <w:rsid w:val="00B3457F"/>
    <w:rsid w:val="00B375CA"/>
    <w:rsid w:val="00B40858"/>
    <w:rsid w:val="00B45AC4"/>
    <w:rsid w:val="00B517CD"/>
    <w:rsid w:val="00B57B0D"/>
    <w:rsid w:val="00B652D5"/>
    <w:rsid w:val="00B65E92"/>
    <w:rsid w:val="00B713EA"/>
    <w:rsid w:val="00B74340"/>
    <w:rsid w:val="00B826EA"/>
    <w:rsid w:val="00B85614"/>
    <w:rsid w:val="00B9115C"/>
    <w:rsid w:val="00B92F04"/>
    <w:rsid w:val="00B957E4"/>
    <w:rsid w:val="00B96AE0"/>
    <w:rsid w:val="00B97BF2"/>
    <w:rsid w:val="00BA4323"/>
    <w:rsid w:val="00BB067B"/>
    <w:rsid w:val="00BB436F"/>
    <w:rsid w:val="00BB7F35"/>
    <w:rsid w:val="00BC5A9A"/>
    <w:rsid w:val="00BD0877"/>
    <w:rsid w:val="00BD0D8D"/>
    <w:rsid w:val="00BD767A"/>
    <w:rsid w:val="00BE26D7"/>
    <w:rsid w:val="00BE5643"/>
    <w:rsid w:val="00BF0330"/>
    <w:rsid w:val="00BF7123"/>
    <w:rsid w:val="00BF7718"/>
    <w:rsid w:val="00C015BA"/>
    <w:rsid w:val="00C01910"/>
    <w:rsid w:val="00C06736"/>
    <w:rsid w:val="00C1731B"/>
    <w:rsid w:val="00C20A05"/>
    <w:rsid w:val="00C21785"/>
    <w:rsid w:val="00C3490E"/>
    <w:rsid w:val="00C34A16"/>
    <w:rsid w:val="00C3710A"/>
    <w:rsid w:val="00C4020A"/>
    <w:rsid w:val="00C40D14"/>
    <w:rsid w:val="00C443E3"/>
    <w:rsid w:val="00C46A9D"/>
    <w:rsid w:val="00C473D4"/>
    <w:rsid w:val="00C501D9"/>
    <w:rsid w:val="00C50810"/>
    <w:rsid w:val="00C53452"/>
    <w:rsid w:val="00C55747"/>
    <w:rsid w:val="00C57727"/>
    <w:rsid w:val="00C61B9F"/>
    <w:rsid w:val="00C64408"/>
    <w:rsid w:val="00C655B0"/>
    <w:rsid w:val="00C6707B"/>
    <w:rsid w:val="00C80CEE"/>
    <w:rsid w:val="00C96A43"/>
    <w:rsid w:val="00C9786E"/>
    <w:rsid w:val="00C97F1C"/>
    <w:rsid w:val="00CA0AA1"/>
    <w:rsid w:val="00CA2548"/>
    <w:rsid w:val="00CA410A"/>
    <w:rsid w:val="00CA6BE7"/>
    <w:rsid w:val="00CC0A58"/>
    <w:rsid w:val="00CC16EB"/>
    <w:rsid w:val="00CD32E7"/>
    <w:rsid w:val="00CD32FE"/>
    <w:rsid w:val="00CD3B1E"/>
    <w:rsid w:val="00CD4180"/>
    <w:rsid w:val="00CD499B"/>
    <w:rsid w:val="00CD4A5A"/>
    <w:rsid w:val="00CD7712"/>
    <w:rsid w:val="00CE0037"/>
    <w:rsid w:val="00CE57DD"/>
    <w:rsid w:val="00CE7CAD"/>
    <w:rsid w:val="00CF15AC"/>
    <w:rsid w:val="00CF1C53"/>
    <w:rsid w:val="00CF20AD"/>
    <w:rsid w:val="00CF3A2F"/>
    <w:rsid w:val="00CF4E1D"/>
    <w:rsid w:val="00CF5149"/>
    <w:rsid w:val="00CF710E"/>
    <w:rsid w:val="00D01FA3"/>
    <w:rsid w:val="00D02BE1"/>
    <w:rsid w:val="00D04291"/>
    <w:rsid w:val="00D04A72"/>
    <w:rsid w:val="00D065DA"/>
    <w:rsid w:val="00D0792C"/>
    <w:rsid w:val="00D109C3"/>
    <w:rsid w:val="00D20123"/>
    <w:rsid w:val="00D2166E"/>
    <w:rsid w:val="00D22DD6"/>
    <w:rsid w:val="00D23B15"/>
    <w:rsid w:val="00D2554D"/>
    <w:rsid w:val="00D25DAD"/>
    <w:rsid w:val="00D2670F"/>
    <w:rsid w:val="00D301E3"/>
    <w:rsid w:val="00D302F8"/>
    <w:rsid w:val="00D32491"/>
    <w:rsid w:val="00D333E1"/>
    <w:rsid w:val="00D33AE9"/>
    <w:rsid w:val="00D360CB"/>
    <w:rsid w:val="00D36A73"/>
    <w:rsid w:val="00D37BB4"/>
    <w:rsid w:val="00D42AAE"/>
    <w:rsid w:val="00D46BC9"/>
    <w:rsid w:val="00D479A6"/>
    <w:rsid w:val="00D56D16"/>
    <w:rsid w:val="00D616FF"/>
    <w:rsid w:val="00D62163"/>
    <w:rsid w:val="00D6361F"/>
    <w:rsid w:val="00D7169B"/>
    <w:rsid w:val="00D77D0E"/>
    <w:rsid w:val="00D82492"/>
    <w:rsid w:val="00D872F0"/>
    <w:rsid w:val="00D92352"/>
    <w:rsid w:val="00D9245A"/>
    <w:rsid w:val="00D92DE1"/>
    <w:rsid w:val="00D97372"/>
    <w:rsid w:val="00DA5BD7"/>
    <w:rsid w:val="00DB17DA"/>
    <w:rsid w:val="00DB2029"/>
    <w:rsid w:val="00DB2418"/>
    <w:rsid w:val="00DB2E26"/>
    <w:rsid w:val="00DB2EF7"/>
    <w:rsid w:val="00DB3232"/>
    <w:rsid w:val="00DB4A56"/>
    <w:rsid w:val="00DB617C"/>
    <w:rsid w:val="00DC311F"/>
    <w:rsid w:val="00DC62E0"/>
    <w:rsid w:val="00DC7E02"/>
    <w:rsid w:val="00DD3F53"/>
    <w:rsid w:val="00DD70B6"/>
    <w:rsid w:val="00DE0546"/>
    <w:rsid w:val="00DE5A17"/>
    <w:rsid w:val="00DE60D9"/>
    <w:rsid w:val="00DE73A0"/>
    <w:rsid w:val="00DE7795"/>
    <w:rsid w:val="00DF10AB"/>
    <w:rsid w:val="00DF38BA"/>
    <w:rsid w:val="00E018A6"/>
    <w:rsid w:val="00E11E96"/>
    <w:rsid w:val="00E13173"/>
    <w:rsid w:val="00E1320D"/>
    <w:rsid w:val="00E27949"/>
    <w:rsid w:val="00E336E8"/>
    <w:rsid w:val="00E351B4"/>
    <w:rsid w:val="00E6164D"/>
    <w:rsid w:val="00E643BC"/>
    <w:rsid w:val="00E64F8E"/>
    <w:rsid w:val="00E70F4F"/>
    <w:rsid w:val="00E77899"/>
    <w:rsid w:val="00E83B49"/>
    <w:rsid w:val="00E85B4E"/>
    <w:rsid w:val="00E86073"/>
    <w:rsid w:val="00E86F66"/>
    <w:rsid w:val="00E909FC"/>
    <w:rsid w:val="00E90CE8"/>
    <w:rsid w:val="00E93C3B"/>
    <w:rsid w:val="00E96EFD"/>
    <w:rsid w:val="00EA00DC"/>
    <w:rsid w:val="00EA264A"/>
    <w:rsid w:val="00EA2B1B"/>
    <w:rsid w:val="00EB5EF6"/>
    <w:rsid w:val="00EB6472"/>
    <w:rsid w:val="00EC12ED"/>
    <w:rsid w:val="00EC16EF"/>
    <w:rsid w:val="00EC5E63"/>
    <w:rsid w:val="00ED0D2E"/>
    <w:rsid w:val="00ED0E9A"/>
    <w:rsid w:val="00ED4CEC"/>
    <w:rsid w:val="00ED5F61"/>
    <w:rsid w:val="00EE12C5"/>
    <w:rsid w:val="00EE6711"/>
    <w:rsid w:val="00EE67AA"/>
    <w:rsid w:val="00EF6F25"/>
    <w:rsid w:val="00F01A58"/>
    <w:rsid w:val="00F0309F"/>
    <w:rsid w:val="00F111BC"/>
    <w:rsid w:val="00F1185C"/>
    <w:rsid w:val="00F1247E"/>
    <w:rsid w:val="00F12604"/>
    <w:rsid w:val="00F12D4C"/>
    <w:rsid w:val="00F13EEC"/>
    <w:rsid w:val="00F23A41"/>
    <w:rsid w:val="00F24B60"/>
    <w:rsid w:val="00F31DBD"/>
    <w:rsid w:val="00F322BE"/>
    <w:rsid w:val="00F3548F"/>
    <w:rsid w:val="00F40470"/>
    <w:rsid w:val="00F409BA"/>
    <w:rsid w:val="00F40E9C"/>
    <w:rsid w:val="00F42A44"/>
    <w:rsid w:val="00F47551"/>
    <w:rsid w:val="00F51AC5"/>
    <w:rsid w:val="00F54862"/>
    <w:rsid w:val="00F54F6F"/>
    <w:rsid w:val="00F5613E"/>
    <w:rsid w:val="00F57369"/>
    <w:rsid w:val="00F62FA7"/>
    <w:rsid w:val="00F66EFA"/>
    <w:rsid w:val="00F74798"/>
    <w:rsid w:val="00F76354"/>
    <w:rsid w:val="00F85C5C"/>
    <w:rsid w:val="00F9648F"/>
    <w:rsid w:val="00F96E83"/>
    <w:rsid w:val="00FA17CA"/>
    <w:rsid w:val="00FA3625"/>
    <w:rsid w:val="00FA47B6"/>
    <w:rsid w:val="00FA6F81"/>
    <w:rsid w:val="00FB07C7"/>
    <w:rsid w:val="00FC0641"/>
    <w:rsid w:val="00FD26B4"/>
    <w:rsid w:val="00FD44B5"/>
    <w:rsid w:val="00FD7194"/>
    <w:rsid w:val="00FD7520"/>
    <w:rsid w:val="00FD7F00"/>
    <w:rsid w:val="00FE10ED"/>
    <w:rsid w:val="00FE2911"/>
    <w:rsid w:val="00FE7127"/>
    <w:rsid w:val="00FE7173"/>
    <w:rsid w:val="00FF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71F5FE64"/>
  <w15:chartTrackingRefBased/>
  <w15:docId w15:val="{460C0F46-9BB3-4CCF-8E89-6280C64DE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B37AB"/>
    <w:pPr>
      <w:overflowPunct w:val="0"/>
      <w:autoSpaceDE w:val="0"/>
      <w:autoSpaceDN w:val="0"/>
      <w:adjustRightInd w:val="0"/>
      <w:textAlignment w:val="baseline"/>
    </w:pPr>
    <w:rPr>
      <w:sz w:val="24"/>
      <w:lang w:val="ru-RU" w:eastAsia="ru-RU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2">
    <w:name w:val="heading 2"/>
    <w:basedOn w:val="a"/>
    <w:next w:val="a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lang w:val="uk-UA"/>
    </w:rPr>
  </w:style>
  <w:style w:type="paragraph" w:styleId="3">
    <w:name w:val="heading 3"/>
    <w:basedOn w:val="a"/>
    <w:next w:val="a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lang w:val="uk-UA"/>
    </w:rPr>
  </w:style>
  <w:style w:type="paragraph" w:styleId="4">
    <w:name w:val="heading 4"/>
    <w:basedOn w:val="a"/>
    <w:next w:val="a"/>
    <w:qFormat/>
    <w:pPr>
      <w:keepNext/>
      <w:outlineLvl w:val="3"/>
    </w:pPr>
    <w:rPr>
      <w:sz w:val="28"/>
      <w:lang w:val="uk-UA"/>
    </w:rPr>
  </w:style>
  <w:style w:type="paragraph" w:styleId="5">
    <w:name w:val="heading 5"/>
    <w:basedOn w:val="a"/>
    <w:next w:val="a"/>
    <w:qFormat/>
    <w:pPr>
      <w:keepNext/>
      <w:outlineLvl w:val="4"/>
    </w:pPr>
    <w:rPr>
      <w:b/>
      <w:lang w:val="uk-UA"/>
    </w:rPr>
  </w:style>
  <w:style w:type="paragraph" w:styleId="6">
    <w:name w:val="heading 6"/>
    <w:basedOn w:val="a"/>
    <w:next w:val="a"/>
    <w:qFormat/>
    <w:pPr>
      <w:keepNext/>
      <w:jc w:val="center"/>
      <w:outlineLvl w:val="5"/>
    </w:pPr>
    <w:rPr>
      <w:b/>
      <w:lang w:val="uk-UA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ooi">
    <w:name w:val="Anooi"/>
    <w:basedOn w:val="a3"/>
    <w:next w:val="Aoaeno"/>
    <w:pPr>
      <w:spacing w:before="0" w:after="360"/>
    </w:pPr>
    <w:rPr>
      <w:rFonts w:ascii="Times New Roman" w:hAnsi="Times New Roman"/>
      <w:spacing w:val="60"/>
      <w:kern w:val="0"/>
      <w:sz w:val="34"/>
    </w:rPr>
  </w:style>
  <w:style w:type="paragraph" w:customStyle="1" w:styleId="acaae">
    <w:name w:val="?acaae"/>
    <w:basedOn w:val="a"/>
    <w:pPr>
      <w:spacing w:after="240"/>
      <w:ind w:left="2410" w:hanging="2410"/>
    </w:pPr>
    <w:rPr>
      <w:rFonts w:ascii="Garamond" w:hAnsi="Garamond"/>
      <w:b/>
      <w:sz w:val="32"/>
      <w:lang w:val="uk-UA"/>
    </w:rPr>
  </w:style>
  <w:style w:type="paragraph" w:customStyle="1" w:styleId="Iaaao">
    <w:name w:val="I?aa?ao"/>
    <w:basedOn w:val="1"/>
    <w:next w:val="a"/>
    <w:pPr>
      <w:spacing w:after="480"/>
      <w:jc w:val="center"/>
      <w:outlineLvl w:val="9"/>
    </w:pPr>
    <w:rPr>
      <w:rFonts w:ascii="Courier New" w:hAnsi="Courier New"/>
      <w:kern w:val="0"/>
      <w:sz w:val="26"/>
      <w:lang w:val="uk-UA"/>
    </w:rPr>
  </w:style>
  <w:style w:type="paragraph" w:styleId="a3">
    <w:name w:val="Title"/>
    <w:basedOn w:val="a"/>
    <w:link w:val="a4"/>
    <w:qFormat/>
    <w:pPr>
      <w:spacing w:before="240" w:after="60"/>
      <w:jc w:val="center"/>
    </w:pPr>
    <w:rPr>
      <w:rFonts w:ascii="Arial" w:hAnsi="Arial"/>
      <w:b/>
      <w:kern w:val="28"/>
      <w:sz w:val="32"/>
      <w:lang w:val="x-none" w:eastAsia="x-none"/>
    </w:rPr>
  </w:style>
  <w:style w:type="paragraph" w:customStyle="1" w:styleId="Aoaeno">
    <w:name w:val="A_oaeno"/>
    <w:basedOn w:val="a"/>
    <w:pPr>
      <w:spacing w:line="360" w:lineRule="auto"/>
      <w:ind w:firstLine="851"/>
      <w:jc w:val="both"/>
    </w:pPr>
    <w:rPr>
      <w:sz w:val="28"/>
      <w:lang w:val="uk-UA"/>
    </w:rPr>
  </w:style>
  <w:style w:type="paragraph" w:styleId="a5">
    <w:name w:val="header"/>
    <w:basedOn w:val="a"/>
    <w:pPr>
      <w:tabs>
        <w:tab w:val="center" w:pos="4153"/>
        <w:tab w:val="right" w:pos="8306"/>
      </w:tabs>
    </w:pPr>
  </w:style>
  <w:style w:type="paragraph" w:styleId="a6">
    <w:name w:val="footer"/>
    <w:basedOn w:val="a"/>
    <w:pPr>
      <w:tabs>
        <w:tab w:val="center" w:pos="4153"/>
        <w:tab w:val="right" w:pos="8306"/>
      </w:tabs>
    </w:pPr>
  </w:style>
  <w:style w:type="paragraph" w:styleId="a7">
    <w:name w:val="Body Text"/>
    <w:basedOn w:val="a"/>
    <w:pPr>
      <w:jc w:val="center"/>
    </w:pPr>
  </w:style>
  <w:style w:type="paragraph" w:styleId="a8">
    <w:name w:val="Block Text"/>
    <w:basedOn w:val="a"/>
    <w:pPr>
      <w:spacing w:line="360" w:lineRule="auto"/>
      <w:ind w:left="284" w:right="423" w:firstLine="850"/>
      <w:jc w:val="both"/>
    </w:pPr>
    <w:rPr>
      <w:sz w:val="28"/>
      <w:szCs w:val="28"/>
      <w:lang w:val="uk-UA"/>
    </w:rPr>
  </w:style>
  <w:style w:type="paragraph" w:styleId="a9">
    <w:name w:val="Subtitle"/>
    <w:basedOn w:val="a"/>
    <w:qFormat/>
    <w:pPr>
      <w:overflowPunct/>
      <w:autoSpaceDE/>
      <w:autoSpaceDN/>
      <w:adjustRightInd/>
      <w:jc w:val="center"/>
      <w:textAlignment w:val="auto"/>
    </w:pPr>
    <w:rPr>
      <w:sz w:val="28"/>
      <w:lang w:val="uk-UA"/>
    </w:rPr>
  </w:style>
  <w:style w:type="paragraph" w:styleId="aa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b">
    <w:name w:val="caption"/>
    <w:basedOn w:val="a"/>
    <w:next w:val="a"/>
    <w:qFormat/>
    <w:pPr>
      <w:spacing w:before="120" w:after="120"/>
    </w:pPr>
    <w:rPr>
      <w:b/>
      <w:bCs/>
      <w:sz w:val="20"/>
    </w:rPr>
  </w:style>
  <w:style w:type="character" w:styleId="ac">
    <w:name w:val="Hyperlink"/>
    <w:uiPriority w:val="99"/>
    <w:rPr>
      <w:color w:val="0000FF"/>
      <w:u w:val="single"/>
    </w:rPr>
  </w:style>
  <w:style w:type="table" w:styleId="ad">
    <w:name w:val="Table Grid"/>
    <w:basedOn w:val="a1"/>
    <w:rsid w:val="000378B2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Чертежный"/>
    <w:rsid w:val="00173EB5"/>
    <w:pPr>
      <w:jc w:val="both"/>
    </w:pPr>
    <w:rPr>
      <w:rFonts w:ascii="ISOCPEUR" w:hAnsi="ISOCPEUR"/>
      <w:i/>
      <w:iCs/>
      <w:sz w:val="28"/>
      <w:szCs w:val="28"/>
      <w:lang w:eastAsia="ru-RU"/>
    </w:rPr>
  </w:style>
  <w:style w:type="paragraph" w:styleId="af">
    <w:name w:val="Normal (Web)"/>
    <w:basedOn w:val="a"/>
    <w:uiPriority w:val="99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</w:rPr>
  </w:style>
  <w:style w:type="paragraph" w:styleId="af0">
    <w:name w:val="Plain Text"/>
    <w:basedOn w:val="a"/>
    <w:pPr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paragraph" w:styleId="30">
    <w:name w:val="Body Text Indent 3"/>
    <w:basedOn w:val="a"/>
    <w:pPr>
      <w:spacing w:after="120"/>
      <w:ind w:left="283"/>
    </w:pPr>
    <w:rPr>
      <w:sz w:val="16"/>
      <w:szCs w:val="16"/>
    </w:rPr>
  </w:style>
  <w:style w:type="paragraph" w:customStyle="1" w:styleId="21">
    <w:name w:val="Основний текст з відступом 21"/>
    <w:basedOn w:val="a"/>
    <w:pPr>
      <w:overflowPunct/>
      <w:autoSpaceDE/>
      <w:autoSpaceDN/>
      <w:adjustRightInd/>
      <w:ind w:firstLine="851"/>
      <w:jc w:val="both"/>
      <w:textAlignment w:val="auto"/>
    </w:pPr>
    <w:rPr>
      <w:rFonts w:ascii="Arial" w:hAnsi="Arial"/>
      <w:spacing w:val="2"/>
      <w:position w:val="-2"/>
      <w:lang w:val="uk-UA"/>
    </w:rPr>
  </w:style>
  <w:style w:type="paragraph" w:customStyle="1" w:styleId="31">
    <w:name w:val="Основний текст з відступом 31"/>
    <w:basedOn w:val="a"/>
    <w:pPr>
      <w:overflowPunct/>
      <w:autoSpaceDE/>
      <w:autoSpaceDN/>
      <w:adjustRightInd/>
      <w:ind w:firstLine="720"/>
      <w:textAlignment w:val="auto"/>
    </w:pPr>
    <w:rPr>
      <w:rFonts w:ascii="Arial" w:hAnsi="Arial"/>
      <w:sz w:val="28"/>
    </w:rPr>
  </w:style>
  <w:style w:type="paragraph" w:styleId="20">
    <w:name w:val="Body Text Indent 2"/>
    <w:basedOn w:val="a"/>
    <w:pPr>
      <w:spacing w:after="120" w:line="480" w:lineRule="auto"/>
      <w:ind w:left="283"/>
    </w:pPr>
  </w:style>
  <w:style w:type="paragraph" w:customStyle="1" w:styleId="FR1">
    <w:name w:val="FR1"/>
    <w:pPr>
      <w:widowControl w:val="0"/>
      <w:spacing w:before="140"/>
      <w:jc w:val="center"/>
    </w:pPr>
    <w:rPr>
      <w:rFonts w:ascii="Arial" w:hAnsi="Arial"/>
      <w:b/>
      <w:snapToGrid w:val="0"/>
      <w:sz w:val="16"/>
      <w:lang w:val="ru-RU" w:eastAsia="ru-RU"/>
    </w:rPr>
  </w:style>
  <w:style w:type="paragraph" w:customStyle="1" w:styleId="210">
    <w:name w:val="Основний текст 21"/>
    <w:basedOn w:val="a"/>
    <w:pPr>
      <w:widowControl w:val="0"/>
      <w:overflowPunct/>
      <w:autoSpaceDE/>
      <w:autoSpaceDN/>
      <w:adjustRightInd/>
      <w:spacing w:line="260" w:lineRule="auto"/>
      <w:ind w:left="40" w:firstLine="420"/>
      <w:jc w:val="both"/>
      <w:textAlignment w:val="auto"/>
    </w:pPr>
    <w:rPr>
      <w:sz w:val="28"/>
      <w:lang w:val="uk-UA"/>
    </w:rPr>
  </w:style>
  <w:style w:type="paragraph" w:customStyle="1" w:styleId="51">
    <w:name w:val="Заголовок 51"/>
    <w:basedOn w:val="a"/>
    <w:next w:val="a"/>
    <w:pPr>
      <w:keepNext/>
      <w:overflowPunct/>
      <w:autoSpaceDE/>
      <w:autoSpaceDN/>
      <w:adjustRightInd/>
      <w:ind w:left="284" w:firstLine="1134"/>
      <w:jc w:val="both"/>
      <w:textAlignment w:val="auto"/>
    </w:pPr>
    <w:rPr>
      <w:rFonts w:ascii="Bookman Old Style" w:hAnsi="Bookman Old Style"/>
      <w:sz w:val="34"/>
    </w:rPr>
  </w:style>
  <w:style w:type="character" w:styleId="af1">
    <w:name w:val="page number"/>
    <w:basedOn w:val="a0"/>
  </w:style>
  <w:style w:type="paragraph" w:customStyle="1" w:styleId="211">
    <w:name w:val="Основной текст 21"/>
    <w:basedOn w:val="a"/>
    <w:pPr>
      <w:widowControl w:val="0"/>
      <w:overflowPunct/>
      <w:autoSpaceDE/>
      <w:autoSpaceDN/>
      <w:adjustRightInd/>
      <w:textAlignment w:val="auto"/>
    </w:pPr>
    <w:rPr>
      <w:rFonts w:ascii="Arial" w:hAnsi="Arial"/>
      <w:spacing w:val="20"/>
      <w:sz w:val="28"/>
      <w:lang w:val="uk-UA"/>
    </w:rPr>
  </w:style>
  <w:style w:type="paragraph" w:styleId="af2">
    <w:name w:val="Body Text Indent"/>
    <w:basedOn w:val="a"/>
    <w:rsid w:val="007A1B93"/>
    <w:pPr>
      <w:spacing w:after="120"/>
      <w:ind w:left="283"/>
    </w:pPr>
  </w:style>
  <w:style w:type="character" w:styleId="af3">
    <w:name w:val="Strong"/>
    <w:uiPriority w:val="22"/>
    <w:qFormat/>
    <w:rsid w:val="007F7A6A"/>
    <w:rPr>
      <w:b/>
      <w:bCs/>
    </w:rPr>
  </w:style>
  <w:style w:type="character" w:styleId="af4">
    <w:name w:val="Emphasis"/>
    <w:uiPriority w:val="20"/>
    <w:qFormat/>
    <w:rsid w:val="007F7A6A"/>
    <w:rPr>
      <w:i/>
      <w:iCs/>
    </w:rPr>
  </w:style>
  <w:style w:type="paragraph" w:customStyle="1" w:styleId="af5">
    <w:name w:val="Формула"/>
    <w:basedOn w:val="a7"/>
    <w:link w:val="af6"/>
    <w:rsid w:val="000F5581"/>
    <w:pPr>
      <w:tabs>
        <w:tab w:val="center" w:pos="4536"/>
        <w:tab w:val="right" w:pos="9356"/>
      </w:tabs>
      <w:overflowPunct/>
      <w:autoSpaceDE/>
      <w:autoSpaceDN/>
      <w:adjustRightInd/>
      <w:spacing w:line="336" w:lineRule="auto"/>
      <w:jc w:val="both"/>
      <w:textAlignment w:val="auto"/>
    </w:pPr>
    <w:rPr>
      <w:rFonts w:ascii="Journal" w:hAnsi="Journal"/>
      <w:sz w:val="28"/>
      <w:lang w:val="uk-UA" w:eastAsia="x-none"/>
    </w:rPr>
  </w:style>
  <w:style w:type="character" w:customStyle="1" w:styleId="af6">
    <w:name w:val="Формула Знак"/>
    <w:link w:val="af5"/>
    <w:rsid w:val="000F5581"/>
    <w:rPr>
      <w:rFonts w:ascii="Journal" w:hAnsi="Journal"/>
      <w:sz w:val="28"/>
      <w:lang w:val="uk-UA"/>
    </w:rPr>
  </w:style>
  <w:style w:type="paragraph" w:customStyle="1" w:styleId="af7">
    <w:name w:val="Рис"/>
    <w:basedOn w:val="a"/>
    <w:next w:val="a"/>
    <w:rsid w:val="000F5581"/>
    <w:pPr>
      <w:widowControl w:val="0"/>
      <w:jc w:val="center"/>
    </w:pPr>
    <w:rPr>
      <w:sz w:val="28"/>
      <w:lang w:val="uk-UA"/>
    </w:rPr>
  </w:style>
  <w:style w:type="paragraph" w:customStyle="1" w:styleId="af8">
    <w:name w:val="Абзац формули"/>
    <w:basedOn w:val="a"/>
    <w:next w:val="a"/>
    <w:rsid w:val="000F5581"/>
    <w:pPr>
      <w:keepNext/>
      <w:keepLines/>
      <w:spacing w:before="160" w:after="160"/>
      <w:jc w:val="center"/>
    </w:pPr>
    <w:rPr>
      <w:b/>
      <w:sz w:val="32"/>
      <w:lang w:val="uk-UA"/>
    </w:rPr>
  </w:style>
  <w:style w:type="character" w:customStyle="1" w:styleId="a4">
    <w:name w:val="Назва Знак"/>
    <w:link w:val="a3"/>
    <w:rsid w:val="00071909"/>
    <w:rPr>
      <w:rFonts w:ascii="Arial" w:hAnsi="Arial"/>
      <w:b/>
      <w:kern w:val="28"/>
      <w:sz w:val="32"/>
    </w:rPr>
  </w:style>
  <w:style w:type="paragraph" w:customStyle="1" w:styleId="Standard">
    <w:name w:val="Standard"/>
    <w:rsid w:val="00536422"/>
    <w:pPr>
      <w:widowControl w:val="0"/>
      <w:suppressAutoHyphens/>
      <w:autoSpaceDN w:val="0"/>
      <w:textAlignment w:val="baseline"/>
    </w:pPr>
    <w:rPr>
      <w:rFonts w:eastAsia="SimSun" w:cs="Lucida Sans"/>
      <w:kern w:val="3"/>
      <w:sz w:val="24"/>
      <w:szCs w:val="24"/>
      <w:lang w:eastAsia="zh-CN" w:bidi="hi-IN"/>
    </w:rPr>
  </w:style>
  <w:style w:type="character" w:customStyle="1" w:styleId="af9">
    <w:name w:val="Основной текст_"/>
    <w:basedOn w:val="a0"/>
    <w:link w:val="22"/>
    <w:rsid w:val="00536422"/>
    <w:rPr>
      <w:sz w:val="18"/>
      <w:szCs w:val="18"/>
      <w:shd w:val="clear" w:color="auto" w:fill="FFFFFF"/>
    </w:rPr>
  </w:style>
  <w:style w:type="paragraph" w:customStyle="1" w:styleId="22">
    <w:name w:val="Основной текст2"/>
    <w:basedOn w:val="a"/>
    <w:link w:val="af9"/>
    <w:rsid w:val="00536422"/>
    <w:pPr>
      <w:widowControl w:val="0"/>
      <w:shd w:val="clear" w:color="auto" w:fill="FFFFFF"/>
      <w:overflowPunct/>
      <w:autoSpaceDE/>
      <w:autoSpaceDN/>
      <w:adjustRightInd/>
      <w:spacing w:line="216" w:lineRule="exact"/>
      <w:ind w:firstLine="720"/>
      <w:jc w:val="both"/>
      <w:textAlignment w:val="auto"/>
    </w:pPr>
    <w:rPr>
      <w:sz w:val="18"/>
      <w:szCs w:val="18"/>
    </w:rPr>
  </w:style>
  <w:style w:type="character" w:customStyle="1" w:styleId="10">
    <w:name w:val="Основной текст1"/>
    <w:basedOn w:val="af9"/>
    <w:rsid w:val="00536422"/>
    <w:rPr>
      <w:rFonts w:ascii="Times New Roman" w:eastAsia="Times New Roman" w:hAnsi="Times New Roman" w:cs="Times New Roman"/>
      <w:color w:val="000000"/>
      <w:spacing w:val="0"/>
      <w:w w:val="100"/>
      <w:position w:val="0"/>
      <w:sz w:val="18"/>
      <w:szCs w:val="18"/>
      <w:shd w:val="clear" w:color="auto" w:fill="FFFFFF"/>
      <w:lang w:val="uk-UA"/>
    </w:rPr>
  </w:style>
  <w:style w:type="paragraph" w:styleId="afa">
    <w:name w:val="Balloon Text"/>
    <w:basedOn w:val="a"/>
    <w:link w:val="afb"/>
    <w:rsid w:val="00123941"/>
    <w:rPr>
      <w:rFonts w:ascii="Tahoma" w:hAnsi="Tahoma" w:cs="Tahoma"/>
      <w:sz w:val="16"/>
      <w:szCs w:val="16"/>
    </w:rPr>
  </w:style>
  <w:style w:type="character" w:customStyle="1" w:styleId="afb">
    <w:name w:val="Текст у виносці Знак"/>
    <w:basedOn w:val="a0"/>
    <w:link w:val="afa"/>
    <w:rsid w:val="00123941"/>
    <w:rPr>
      <w:rFonts w:ascii="Tahoma" w:hAnsi="Tahoma" w:cs="Tahoma"/>
      <w:sz w:val="16"/>
      <w:szCs w:val="16"/>
    </w:rPr>
  </w:style>
  <w:style w:type="paragraph" w:styleId="afc">
    <w:name w:val="List Paragraph"/>
    <w:basedOn w:val="a"/>
    <w:uiPriority w:val="34"/>
    <w:qFormat/>
    <w:rsid w:val="000328DC"/>
    <w:pPr>
      <w:ind w:left="720"/>
      <w:contextualSpacing/>
    </w:pPr>
  </w:style>
  <w:style w:type="paragraph" w:styleId="afd">
    <w:name w:val="TOC Heading"/>
    <w:basedOn w:val="1"/>
    <w:next w:val="a"/>
    <w:uiPriority w:val="39"/>
    <w:unhideWhenUsed/>
    <w:qFormat/>
    <w:rsid w:val="00585F92"/>
    <w:pPr>
      <w:keepLines/>
      <w:overflowPunct/>
      <w:autoSpaceDE/>
      <w:autoSpaceDN/>
      <w:adjustRightInd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uk-UA" w:eastAsia="uk-UA"/>
    </w:rPr>
  </w:style>
  <w:style w:type="paragraph" w:styleId="11">
    <w:name w:val="toc 1"/>
    <w:basedOn w:val="a"/>
    <w:next w:val="a"/>
    <w:autoRedefine/>
    <w:uiPriority w:val="39"/>
    <w:rsid w:val="00585F92"/>
    <w:pPr>
      <w:spacing w:after="100"/>
    </w:pPr>
  </w:style>
  <w:style w:type="character" w:styleId="afe">
    <w:name w:val="Placeholder Text"/>
    <w:basedOn w:val="a0"/>
    <w:uiPriority w:val="99"/>
    <w:semiHidden/>
    <w:rsid w:val="00DF38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43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37831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41316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7238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576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375642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64403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19252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2187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4248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7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1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A33F25-F5AD-410D-A2B1-9601E774A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71</Pages>
  <Words>45563</Words>
  <Characters>25972</Characters>
  <Application>Microsoft Office Word</Application>
  <DocSecurity>0</DocSecurity>
  <Lines>216</Lines>
  <Paragraphs>142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Лабораторна робота №1</vt:lpstr>
      <vt:lpstr>Лабораторна робота №1</vt:lpstr>
    </vt:vector>
  </TitlesOfParts>
  <Company>СГА</Company>
  <LinksUpToDate>false</LinksUpToDate>
  <CharactersWithSpaces>71393</CharactersWithSpaces>
  <SharedDoc>false</SharedDoc>
  <HLinks>
    <vt:vector size="6" baseType="variant">
      <vt:variant>
        <vt:i4>196612</vt:i4>
      </vt:variant>
      <vt:variant>
        <vt:i4>0</vt:i4>
      </vt:variant>
      <vt:variant>
        <vt:i4>0</vt:i4>
      </vt:variant>
      <vt:variant>
        <vt:i4>5</vt:i4>
      </vt:variant>
      <vt:variant>
        <vt:lpwstr>https://msn.khnu.km.ua/course/index.php?categoryid=85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</dc:title>
  <dc:subject/>
  <dc:creator>DEFAULT</dc:creator>
  <cp:keywords/>
  <cp:lastModifiedBy>User</cp:lastModifiedBy>
  <cp:revision>4</cp:revision>
  <cp:lastPrinted>2018-09-13T12:21:00Z</cp:lastPrinted>
  <dcterms:created xsi:type="dcterms:W3CDTF">2023-06-30T09:28:00Z</dcterms:created>
  <dcterms:modified xsi:type="dcterms:W3CDTF">2023-06-30T09:40:00Z</dcterms:modified>
</cp:coreProperties>
</file>